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A58E70E" w14:textId="77777777" w:rsidR="005708B6" w:rsidRDefault="00164307">
      <w:pPr>
        <w:pStyle w:val="divname"/>
        <w:spacing w:after="60"/>
      </w:pPr>
      <w:r>
        <w:rPr>
          <w:rStyle w:val="span"/>
          <w:sz w:val="42"/>
          <w:szCs w:val="42"/>
        </w:rPr>
        <w:t>SARIKA</w:t>
      </w:r>
      <w:r>
        <w:t xml:space="preserve"> </w:t>
      </w:r>
      <w:r>
        <w:rPr>
          <w:rStyle w:val="span"/>
          <w:sz w:val="42"/>
          <w:szCs w:val="42"/>
        </w:rPr>
        <w:t>KANNOJU</w:t>
      </w:r>
    </w:p>
    <w:p w14:paraId="1FA4F90D" w14:textId="77777777" w:rsidR="005708B6" w:rsidRDefault="00164307">
      <w:pPr>
        <w:pStyle w:val="div"/>
        <w:spacing w:line="0" w:lineRule="atLeast"/>
        <w:rPr>
          <w:sz w:val="0"/>
          <w:szCs w:val="0"/>
        </w:rPr>
      </w:pPr>
      <w:r>
        <w:rPr>
          <w:sz w:val="0"/>
          <w:szCs w:val="0"/>
        </w:rPr>
        <w:t> </w:t>
      </w:r>
    </w:p>
    <w:tbl>
      <w:tblPr>
        <w:tblStyle w:val="divaddress"/>
        <w:tblW w:w="0" w:type="auto"/>
        <w:tblCellSpacing w:w="0" w:type="dxa"/>
        <w:tblLayout w:type="fixed"/>
        <w:tblCellMar>
          <w:left w:w="0" w:type="dxa"/>
          <w:right w:w="0" w:type="dxa"/>
        </w:tblCellMar>
        <w:tblLook w:val="05E0" w:firstRow="1" w:lastRow="1" w:firstColumn="1" w:lastColumn="1" w:noHBand="0" w:noVBand="1"/>
      </w:tblPr>
      <w:tblGrid>
        <w:gridCol w:w="4256"/>
        <w:gridCol w:w="6384"/>
      </w:tblGrid>
      <w:tr w:rsidR="005708B6" w14:paraId="20A811A0" w14:textId="77777777">
        <w:trPr>
          <w:tblCellSpacing w:w="0" w:type="dxa"/>
        </w:trPr>
        <w:tc>
          <w:tcPr>
            <w:tcW w:w="4256" w:type="dxa"/>
            <w:tcMar>
              <w:top w:w="120" w:type="dxa"/>
              <w:left w:w="0" w:type="dxa"/>
              <w:bottom w:w="0" w:type="dxa"/>
              <w:right w:w="0" w:type="dxa"/>
            </w:tcMar>
            <w:hideMark/>
          </w:tcPr>
          <w:p w14:paraId="16F32FF5" w14:textId="77777777" w:rsidR="005708B6" w:rsidRDefault="00164307">
            <w:pPr>
              <w:pStyle w:val="div"/>
              <w:spacing w:line="300" w:lineRule="atLeast"/>
              <w:rPr>
                <w:rStyle w:val="contactLt"/>
                <w:sz w:val="20"/>
                <w:szCs w:val="20"/>
              </w:rPr>
            </w:pPr>
            <w:r>
              <w:rPr>
                <w:rStyle w:val="span"/>
                <w:sz w:val="20"/>
                <w:szCs w:val="20"/>
              </w:rPr>
              <w:t>Niles, USA 60714</w:t>
            </w:r>
          </w:p>
          <w:p w14:paraId="0A838161" w14:textId="77777777" w:rsidR="005708B6" w:rsidRDefault="005708B6">
            <w:pPr>
              <w:pStyle w:val="contactLtParagraph"/>
              <w:pBdr>
                <w:top w:val="none" w:sz="0" w:space="0" w:color="auto"/>
              </w:pBdr>
              <w:spacing w:line="300" w:lineRule="atLeast"/>
              <w:textAlignment w:val="auto"/>
              <w:rPr>
                <w:rStyle w:val="contactLt"/>
                <w:sz w:val="20"/>
                <w:szCs w:val="20"/>
              </w:rPr>
            </w:pPr>
          </w:p>
        </w:tc>
        <w:tc>
          <w:tcPr>
            <w:tcW w:w="6384" w:type="dxa"/>
            <w:tcMar>
              <w:top w:w="0" w:type="dxa"/>
              <w:left w:w="0" w:type="dxa"/>
              <w:bottom w:w="0" w:type="dxa"/>
              <w:right w:w="0" w:type="dxa"/>
            </w:tcMar>
            <w:hideMark/>
          </w:tcPr>
          <w:p w14:paraId="720722A1" w14:textId="77777777" w:rsidR="005708B6" w:rsidRDefault="00164307">
            <w:pPr>
              <w:pStyle w:val="div"/>
              <w:spacing w:line="300" w:lineRule="atLeast"/>
              <w:jc w:val="right"/>
              <w:rPr>
                <w:rStyle w:val="contactRt"/>
                <w:sz w:val="20"/>
                <w:szCs w:val="20"/>
              </w:rPr>
            </w:pPr>
            <w:r>
              <w:rPr>
                <w:rStyle w:val="span"/>
                <w:sz w:val="20"/>
                <w:szCs w:val="20"/>
              </w:rPr>
              <w:t>405-434-7126</w:t>
            </w:r>
          </w:p>
          <w:p w14:paraId="16C863C4" w14:textId="77777777" w:rsidR="005708B6" w:rsidRDefault="00164307">
            <w:pPr>
              <w:pStyle w:val="div"/>
              <w:spacing w:line="300" w:lineRule="atLeast"/>
              <w:jc w:val="right"/>
              <w:rPr>
                <w:rStyle w:val="contactRt"/>
                <w:sz w:val="20"/>
                <w:szCs w:val="20"/>
              </w:rPr>
            </w:pPr>
            <w:r>
              <w:rPr>
                <w:rStyle w:val="span"/>
                <w:sz w:val="20"/>
                <w:szCs w:val="20"/>
              </w:rPr>
              <w:t>sarikakannoju0105@gmail.com</w:t>
            </w:r>
          </w:p>
        </w:tc>
      </w:tr>
    </w:tbl>
    <w:p w14:paraId="6AB8DC2C" w14:textId="77777777" w:rsidR="005708B6" w:rsidRDefault="00164307">
      <w:pPr>
        <w:pStyle w:val="divdocumentdivsectiontitle"/>
        <w:spacing w:before="160" w:after="20"/>
        <w:rPr>
          <w:b/>
          <w:bCs/>
        </w:rPr>
      </w:pPr>
      <w:r>
        <w:rPr>
          <w:b/>
          <w:bCs/>
        </w:rPr>
        <w:t>Professional Summary</w:t>
      </w:r>
    </w:p>
    <w:p w14:paraId="50E374E7" w14:textId="77777777" w:rsidR="005708B6" w:rsidRDefault="00164307">
      <w:pPr>
        <w:pStyle w:val="p"/>
        <w:spacing w:line="280" w:lineRule="atLeast"/>
        <w:rPr>
          <w:sz w:val="22"/>
          <w:szCs w:val="22"/>
        </w:rPr>
      </w:pPr>
      <w:r>
        <w:rPr>
          <w:sz w:val="22"/>
          <w:szCs w:val="22"/>
        </w:rPr>
        <w:t>Data Analyst with 5+ years of experience delivering insights in healthcare and enterprise analytics. Strong expertise in SQL, Power BI, Tableau, Python, and cloud data platforms including Azure and Snowflake. Proven ability to translate business requirements into actionable dashboards, automate reporting workflows, and improve data quality through cross-functional collaboration.</w:t>
      </w:r>
    </w:p>
    <w:p w14:paraId="4108917E" w14:textId="77777777" w:rsidR="005708B6" w:rsidRDefault="00164307">
      <w:pPr>
        <w:pStyle w:val="divdocumentdivsectiontitle"/>
        <w:spacing w:before="160" w:after="20"/>
        <w:rPr>
          <w:b/>
          <w:bCs/>
        </w:rPr>
      </w:pPr>
      <w:r>
        <w:rPr>
          <w:b/>
          <w:bCs/>
        </w:rPr>
        <w:t>Skills</w:t>
      </w:r>
    </w:p>
    <w:tbl>
      <w:tblPr>
        <w:tblStyle w:val="divdocumenttable"/>
        <w:tblW w:w="0" w:type="auto"/>
        <w:tblLayout w:type="fixed"/>
        <w:tblCellMar>
          <w:left w:w="0" w:type="dxa"/>
          <w:right w:w="0" w:type="dxa"/>
        </w:tblCellMar>
        <w:tblLook w:val="05E0" w:firstRow="1" w:lastRow="1" w:firstColumn="1" w:lastColumn="1" w:noHBand="0" w:noVBand="1"/>
      </w:tblPr>
      <w:tblGrid>
        <w:gridCol w:w="5320"/>
        <w:gridCol w:w="5320"/>
      </w:tblGrid>
      <w:tr w:rsidR="005708B6" w14:paraId="11F6204D" w14:textId="77777777">
        <w:tc>
          <w:tcPr>
            <w:tcW w:w="5320" w:type="dxa"/>
            <w:tcMar>
              <w:top w:w="0" w:type="dxa"/>
              <w:left w:w="0" w:type="dxa"/>
              <w:bottom w:w="0" w:type="dxa"/>
              <w:right w:w="0" w:type="dxa"/>
            </w:tcMar>
            <w:hideMark/>
          </w:tcPr>
          <w:p w14:paraId="00C264DF" w14:textId="77777777" w:rsidR="005708B6" w:rsidRDefault="00164307">
            <w:pPr>
              <w:pStyle w:val="ulli"/>
              <w:numPr>
                <w:ilvl w:val="0"/>
                <w:numId w:val="1"/>
              </w:numPr>
              <w:spacing w:line="280" w:lineRule="atLeast"/>
              <w:ind w:left="640" w:hanging="261"/>
              <w:rPr>
                <w:sz w:val="22"/>
                <w:szCs w:val="22"/>
              </w:rPr>
            </w:pPr>
            <w:r>
              <w:rPr>
                <w:sz w:val="22"/>
                <w:szCs w:val="22"/>
              </w:rPr>
              <w:t>SQL (T-SQL)</w:t>
            </w:r>
          </w:p>
          <w:p w14:paraId="3CA4672C" w14:textId="77777777" w:rsidR="005708B6" w:rsidRDefault="00164307">
            <w:pPr>
              <w:pStyle w:val="ulli"/>
              <w:numPr>
                <w:ilvl w:val="0"/>
                <w:numId w:val="1"/>
              </w:numPr>
              <w:spacing w:line="280" w:lineRule="atLeast"/>
              <w:ind w:left="640" w:hanging="261"/>
              <w:rPr>
                <w:sz w:val="22"/>
                <w:szCs w:val="22"/>
              </w:rPr>
            </w:pPr>
            <w:r>
              <w:rPr>
                <w:sz w:val="22"/>
                <w:szCs w:val="22"/>
              </w:rPr>
              <w:t>Power BI</w:t>
            </w:r>
          </w:p>
          <w:p w14:paraId="0A16EA9D" w14:textId="77777777" w:rsidR="005708B6" w:rsidRDefault="00164307">
            <w:pPr>
              <w:pStyle w:val="ulli"/>
              <w:numPr>
                <w:ilvl w:val="0"/>
                <w:numId w:val="1"/>
              </w:numPr>
              <w:spacing w:line="280" w:lineRule="atLeast"/>
              <w:ind w:left="640" w:hanging="261"/>
              <w:rPr>
                <w:sz w:val="22"/>
                <w:szCs w:val="22"/>
              </w:rPr>
            </w:pPr>
            <w:r>
              <w:rPr>
                <w:sz w:val="22"/>
                <w:szCs w:val="22"/>
              </w:rPr>
              <w:t>Tableau</w:t>
            </w:r>
          </w:p>
          <w:p w14:paraId="2C334FFE" w14:textId="77777777" w:rsidR="005708B6" w:rsidRDefault="00164307">
            <w:pPr>
              <w:pStyle w:val="ulli"/>
              <w:numPr>
                <w:ilvl w:val="0"/>
                <w:numId w:val="1"/>
              </w:numPr>
              <w:spacing w:line="280" w:lineRule="atLeast"/>
              <w:ind w:left="640" w:hanging="261"/>
              <w:rPr>
                <w:sz w:val="22"/>
                <w:szCs w:val="22"/>
              </w:rPr>
            </w:pPr>
            <w:r>
              <w:rPr>
                <w:sz w:val="22"/>
                <w:szCs w:val="22"/>
              </w:rPr>
              <w:t>Excel</w:t>
            </w:r>
          </w:p>
          <w:p w14:paraId="47909DA3" w14:textId="77777777" w:rsidR="005708B6" w:rsidRDefault="00164307">
            <w:pPr>
              <w:pStyle w:val="ulli"/>
              <w:numPr>
                <w:ilvl w:val="0"/>
                <w:numId w:val="1"/>
              </w:numPr>
              <w:spacing w:line="280" w:lineRule="atLeast"/>
              <w:ind w:left="640" w:hanging="261"/>
              <w:rPr>
                <w:sz w:val="22"/>
                <w:szCs w:val="22"/>
              </w:rPr>
            </w:pPr>
            <w:r>
              <w:rPr>
                <w:sz w:val="22"/>
                <w:szCs w:val="22"/>
              </w:rPr>
              <w:t>SSIS</w:t>
            </w:r>
          </w:p>
          <w:p w14:paraId="11FC524E" w14:textId="77777777" w:rsidR="005708B6" w:rsidRDefault="00164307">
            <w:pPr>
              <w:pStyle w:val="ulli"/>
              <w:numPr>
                <w:ilvl w:val="0"/>
                <w:numId w:val="1"/>
              </w:numPr>
              <w:spacing w:line="280" w:lineRule="atLeast"/>
              <w:ind w:left="640" w:hanging="261"/>
              <w:rPr>
                <w:sz w:val="22"/>
                <w:szCs w:val="22"/>
              </w:rPr>
            </w:pPr>
            <w:r>
              <w:rPr>
                <w:sz w:val="22"/>
                <w:szCs w:val="22"/>
              </w:rPr>
              <w:t>Power Query</w:t>
            </w:r>
          </w:p>
          <w:p w14:paraId="17EE36E1" w14:textId="77777777" w:rsidR="005708B6" w:rsidRDefault="00164307">
            <w:pPr>
              <w:pStyle w:val="ulli"/>
              <w:numPr>
                <w:ilvl w:val="0"/>
                <w:numId w:val="1"/>
              </w:numPr>
              <w:spacing w:line="280" w:lineRule="atLeast"/>
              <w:ind w:left="640" w:hanging="261"/>
              <w:rPr>
                <w:sz w:val="22"/>
                <w:szCs w:val="22"/>
              </w:rPr>
            </w:pPr>
            <w:r>
              <w:rPr>
                <w:sz w:val="22"/>
                <w:szCs w:val="22"/>
              </w:rPr>
              <w:t>Data Modeling</w:t>
            </w:r>
          </w:p>
          <w:p w14:paraId="28BC2696" w14:textId="77777777" w:rsidR="005708B6" w:rsidRDefault="00164307">
            <w:pPr>
              <w:pStyle w:val="ulli"/>
              <w:numPr>
                <w:ilvl w:val="0"/>
                <w:numId w:val="1"/>
              </w:numPr>
              <w:spacing w:line="280" w:lineRule="atLeast"/>
              <w:ind w:left="640" w:hanging="261"/>
              <w:rPr>
                <w:sz w:val="22"/>
                <w:szCs w:val="22"/>
              </w:rPr>
            </w:pPr>
            <w:r>
              <w:rPr>
                <w:sz w:val="22"/>
                <w:szCs w:val="22"/>
              </w:rPr>
              <w:t>Python (Pandas, NumPy)</w:t>
            </w:r>
          </w:p>
          <w:p w14:paraId="552121F5" w14:textId="77777777" w:rsidR="005708B6" w:rsidRDefault="00164307">
            <w:pPr>
              <w:pStyle w:val="ulli"/>
              <w:numPr>
                <w:ilvl w:val="0"/>
                <w:numId w:val="1"/>
              </w:numPr>
              <w:spacing w:line="280" w:lineRule="atLeast"/>
              <w:ind w:left="640" w:hanging="261"/>
              <w:rPr>
                <w:sz w:val="22"/>
                <w:szCs w:val="22"/>
              </w:rPr>
            </w:pPr>
            <w:r>
              <w:rPr>
                <w:sz w:val="22"/>
                <w:szCs w:val="22"/>
              </w:rPr>
              <w:t>SQL Server</w:t>
            </w:r>
          </w:p>
          <w:p w14:paraId="73208932" w14:textId="77777777" w:rsidR="005708B6" w:rsidRDefault="00164307">
            <w:pPr>
              <w:pStyle w:val="ulli"/>
              <w:numPr>
                <w:ilvl w:val="0"/>
                <w:numId w:val="1"/>
              </w:numPr>
              <w:spacing w:line="280" w:lineRule="atLeast"/>
              <w:ind w:left="640" w:hanging="261"/>
              <w:rPr>
                <w:sz w:val="22"/>
                <w:szCs w:val="22"/>
              </w:rPr>
            </w:pPr>
            <w:r>
              <w:rPr>
                <w:sz w:val="22"/>
                <w:szCs w:val="22"/>
              </w:rPr>
              <w:t>Snowflake</w:t>
            </w:r>
          </w:p>
        </w:tc>
        <w:tc>
          <w:tcPr>
            <w:tcW w:w="5320" w:type="dxa"/>
            <w:tcBorders>
              <w:left w:val="single" w:sz="8" w:space="0" w:color="FEFDFD"/>
            </w:tcBorders>
            <w:tcMar>
              <w:top w:w="0" w:type="dxa"/>
              <w:left w:w="0" w:type="dxa"/>
              <w:bottom w:w="0" w:type="dxa"/>
              <w:right w:w="0" w:type="dxa"/>
            </w:tcMar>
            <w:hideMark/>
          </w:tcPr>
          <w:p w14:paraId="423C3129" w14:textId="77777777" w:rsidR="005708B6" w:rsidRDefault="00164307">
            <w:pPr>
              <w:pStyle w:val="ulli"/>
              <w:numPr>
                <w:ilvl w:val="0"/>
                <w:numId w:val="2"/>
              </w:numPr>
              <w:spacing w:line="280" w:lineRule="atLeast"/>
              <w:ind w:left="640" w:hanging="261"/>
              <w:rPr>
                <w:sz w:val="22"/>
                <w:szCs w:val="22"/>
              </w:rPr>
            </w:pPr>
            <w:r>
              <w:rPr>
                <w:sz w:val="22"/>
                <w:szCs w:val="22"/>
              </w:rPr>
              <w:t>Azure SQL</w:t>
            </w:r>
          </w:p>
          <w:p w14:paraId="1A36BE40" w14:textId="77777777" w:rsidR="005708B6" w:rsidRDefault="00164307">
            <w:pPr>
              <w:pStyle w:val="ulli"/>
              <w:numPr>
                <w:ilvl w:val="0"/>
                <w:numId w:val="2"/>
              </w:numPr>
              <w:spacing w:line="280" w:lineRule="atLeast"/>
              <w:ind w:left="640" w:hanging="261"/>
              <w:rPr>
                <w:sz w:val="22"/>
                <w:szCs w:val="22"/>
              </w:rPr>
            </w:pPr>
            <w:r>
              <w:rPr>
                <w:sz w:val="22"/>
                <w:szCs w:val="22"/>
              </w:rPr>
              <w:t>Azure Data Factory</w:t>
            </w:r>
          </w:p>
          <w:p w14:paraId="412D543F" w14:textId="77777777" w:rsidR="005708B6" w:rsidRDefault="00164307">
            <w:pPr>
              <w:pStyle w:val="ulli"/>
              <w:numPr>
                <w:ilvl w:val="0"/>
                <w:numId w:val="2"/>
              </w:numPr>
              <w:spacing w:line="280" w:lineRule="atLeast"/>
              <w:ind w:left="640" w:hanging="261"/>
              <w:rPr>
                <w:sz w:val="22"/>
                <w:szCs w:val="22"/>
              </w:rPr>
            </w:pPr>
            <w:r>
              <w:rPr>
                <w:sz w:val="22"/>
                <w:szCs w:val="22"/>
              </w:rPr>
              <w:t>KPI Reporting</w:t>
            </w:r>
          </w:p>
          <w:p w14:paraId="0305DB2B" w14:textId="77777777" w:rsidR="005708B6" w:rsidRDefault="00164307">
            <w:pPr>
              <w:pStyle w:val="ulli"/>
              <w:numPr>
                <w:ilvl w:val="0"/>
                <w:numId w:val="2"/>
              </w:numPr>
              <w:spacing w:line="280" w:lineRule="atLeast"/>
              <w:ind w:left="640" w:hanging="261"/>
              <w:rPr>
                <w:sz w:val="22"/>
                <w:szCs w:val="22"/>
              </w:rPr>
            </w:pPr>
            <w:r>
              <w:rPr>
                <w:sz w:val="22"/>
                <w:szCs w:val="22"/>
              </w:rPr>
              <w:t>Data Validation</w:t>
            </w:r>
          </w:p>
          <w:p w14:paraId="12B5B1C7" w14:textId="77777777" w:rsidR="005708B6" w:rsidRDefault="00164307">
            <w:pPr>
              <w:pStyle w:val="ulli"/>
              <w:numPr>
                <w:ilvl w:val="0"/>
                <w:numId w:val="2"/>
              </w:numPr>
              <w:spacing w:line="280" w:lineRule="atLeast"/>
              <w:ind w:left="640" w:hanging="261"/>
              <w:rPr>
                <w:sz w:val="22"/>
                <w:szCs w:val="22"/>
              </w:rPr>
            </w:pPr>
            <w:r>
              <w:rPr>
                <w:sz w:val="22"/>
                <w:szCs w:val="22"/>
              </w:rPr>
              <w:t>UAT</w:t>
            </w:r>
          </w:p>
          <w:p w14:paraId="5F71D8C4" w14:textId="77777777" w:rsidR="005708B6" w:rsidRDefault="00164307">
            <w:pPr>
              <w:pStyle w:val="ulli"/>
              <w:numPr>
                <w:ilvl w:val="0"/>
                <w:numId w:val="2"/>
              </w:numPr>
              <w:spacing w:line="280" w:lineRule="atLeast"/>
              <w:ind w:left="640" w:hanging="261"/>
              <w:rPr>
                <w:sz w:val="22"/>
                <w:szCs w:val="22"/>
              </w:rPr>
            </w:pPr>
            <w:r>
              <w:rPr>
                <w:sz w:val="22"/>
                <w:szCs w:val="22"/>
              </w:rPr>
              <w:t>Row-Level Security</w:t>
            </w:r>
          </w:p>
          <w:p w14:paraId="2D95ADE6" w14:textId="77777777" w:rsidR="005708B6" w:rsidRDefault="00164307">
            <w:pPr>
              <w:pStyle w:val="ulli"/>
              <w:numPr>
                <w:ilvl w:val="0"/>
                <w:numId w:val="2"/>
              </w:numPr>
              <w:spacing w:line="280" w:lineRule="atLeast"/>
              <w:ind w:left="640" w:hanging="261"/>
              <w:rPr>
                <w:sz w:val="22"/>
                <w:szCs w:val="22"/>
              </w:rPr>
            </w:pPr>
            <w:r>
              <w:rPr>
                <w:sz w:val="22"/>
                <w:szCs w:val="22"/>
              </w:rPr>
              <w:t>SSRS</w:t>
            </w:r>
          </w:p>
          <w:p w14:paraId="623D0A19" w14:textId="77777777" w:rsidR="005708B6" w:rsidRDefault="00164307">
            <w:pPr>
              <w:pStyle w:val="ulli"/>
              <w:numPr>
                <w:ilvl w:val="0"/>
                <w:numId w:val="2"/>
              </w:numPr>
              <w:spacing w:line="280" w:lineRule="atLeast"/>
              <w:ind w:left="640" w:hanging="261"/>
              <w:rPr>
                <w:sz w:val="22"/>
                <w:szCs w:val="22"/>
              </w:rPr>
            </w:pPr>
            <w:r>
              <w:rPr>
                <w:sz w:val="22"/>
                <w:szCs w:val="22"/>
              </w:rPr>
              <w:t>GitHub</w:t>
            </w:r>
          </w:p>
          <w:p w14:paraId="5AB94E1A" w14:textId="77777777" w:rsidR="005708B6" w:rsidRDefault="00164307">
            <w:pPr>
              <w:pStyle w:val="ulli"/>
              <w:numPr>
                <w:ilvl w:val="0"/>
                <w:numId w:val="2"/>
              </w:numPr>
              <w:spacing w:line="280" w:lineRule="atLeast"/>
              <w:ind w:left="640" w:hanging="261"/>
              <w:rPr>
                <w:sz w:val="22"/>
                <w:szCs w:val="22"/>
              </w:rPr>
            </w:pPr>
            <w:r>
              <w:rPr>
                <w:sz w:val="22"/>
                <w:szCs w:val="22"/>
              </w:rPr>
              <w:t>JIRA</w:t>
            </w:r>
          </w:p>
        </w:tc>
      </w:tr>
    </w:tbl>
    <w:p w14:paraId="2A41F02F" w14:textId="77777777" w:rsidR="005708B6" w:rsidRDefault="00164307">
      <w:pPr>
        <w:pStyle w:val="divdocumentdivsectiontitle"/>
        <w:spacing w:before="160" w:after="20"/>
        <w:rPr>
          <w:b/>
          <w:bCs/>
        </w:rPr>
      </w:pPr>
      <w:r>
        <w:rPr>
          <w:b/>
          <w:bCs/>
        </w:rPr>
        <w:t>Experience</w:t>
      </w:r>
    </w:p>
    <w:p w14:paraId="3EA7F61E" w14:textId="77777777" w:rsidR="005708B6" w:rsidRDefault="00164307">
      <w:pPr>
        <w:pStyle w:val="divdocumentsinglecolumn"/>
        <w:spacing w:line="280" w:lineRule="atLeast"/>
        <w:rPr>
          <w:sz w:val="22"/>
          <w:szCs w:val="22"/>
        </w:rPr>
      </w:pPr>
      <w:r>
        <w:rPr>
          <w:rStyle w:val="spanjobtitle"/>
          <w:sz w:val="22"/>
          <w:szCs w:val="22"/>
        </w:rPr>
        <w:t>Data Analyst</w:t>
      </w:r>
      <w:r>
        <w:rPr>
          <w:rStyle w:val="span"/>
          <w:sz w:val="22"/>
          <w:szCs w:val="22"/>
        </w:rPr>
        <w:t>, 10/2024</w:t>
      </w:r>
      <w:r>
        <w:rPr>
          <w:rStyle w:val="spanhypenfont"/>
        </w:rPr>
        <w:t xml:space="preserve"> </w:t>
      </w:r>
      <w:r>
        <w:rPr>
          <w:rStyle w:val="spanhypenfont"/>
          <w:rFonts w:ascii="PMingLiU" w:eastAsia="PMingLiU" w:hAnsi="PMingLiU" w:cs="PMingLiU"/>
        </w:rPr>
        <w:t>－</w:t>
      </w:r>
      <w:r>
        <w:rPr>
          <w:rStyle w:val="spanhypenfont"/>
        </w:rPr>
        <w:t xml:space="preserve"> </w:t>
      </w:r>
      <w:r>
        <w:rPr>
          <w:rStyle w:val="span"/>
          <w:sz w:val="22"/>
          <w:szCs w:val="22"/>
        </w:rPr>
        <w:t>Current</w:t>
      </w:r>
      <w:r>
        <w:rPr>
          <w:rStyle w:val="singlecolumnspanpaddedlinenth-child1"/>
          <w:sz w:val="22"/>
          <w:szCs w:val="22"/>
        </w:rPr>
        <w:t xml:space="preserve"> </w:t>
      </w:r>
    </w:p>
    <w:p w14:paraId="4C99BBD5" w14:textId="77777777" w:rsidR="005708B6" w:rsidRDefault="00164307">
      <w:pPr>
        <w:pStyle w:val="spanpaddedline"/>
        <w:spacing w:line="280" w:lineRule="atLeast"/>
        <w:rPr>
          <w:sz w:val="22"/>
          <w:szCs w:val="22"/>
        </w:rPr>
      </w:pPr>
      <w:r>
        <w:rPr>
          <w:rStyle w:val="spancompanyname"/>
          <w:sz w:val="22"/>
          <w:szCs w:val="22"/>
        </w:rPr>
        <w:t>Express Scripts</w:t>
      </w:r>
      <w:r>
        <w:rPr>
          <w:rStyle w:val="spanhypenfont"/>
        </w:rPr>
        <w:t xml:space="preserve"> </w:t>
      </w:r>
      <w:r>
        <w:rPr>
          <w:rStyle w:val="spanhypenfont"/>
          <w:rFonts w:ascii="PMingLiU" w:eastAsia="PMingLiU" w:hAnsi="PMingLiU" w:cs="PMingLiU"/>
        </w:rPr>
        <w:t>－</w:t>
      </w:r>
      <w:r>
        <w:rPr>
          <w:rStyle w:val="spanhypenfont"/>
        </w:rPr>
        <w:t xml:space="preserve"> </w:t>
      </w:r>
      <w:r>
        <w:rPr>
          <w:rStyle w:val="span"/>
          <w:sz w:val="22"/>
          <w:szCs w:val="22"/>
        </w:rPr>
        <w:t>MN, USA</w:t>
      </w:r>
      <w:r>
        <w:rPr>
          <w:sz w:val="22"/>
          <w:szCs w:val="22"/>
        </w:rPr>
        <w:t xml:space="preserve"> </w:t>
      </w:r>
    </w:p>
    <w:p w14:paraId="40C7B98A" w14:textId="77777777" w:rsidR="005708B6" w:rsidRDefault="00164307">
      <w:pPr>
        <w:pStyle w:val="ulli"/>
        <w:numPr>
          <w:ilvl w:val="0"/>
          <w:numId w:val="3"/>
        </w:numPr>
        <w:spacing w:line="280" w:lineRule="atLeast"/>
        <w:ind w:left="640" w:hanging="261"/>
        <w:rPr>
          <w:rStyle w:val="span"/>
          <w:sz w:val="22"/>
          <w:szCs w:val="22"/>
        </w:rPr>
      </w:pPr>
      <w:r>
        <w:rPr>
          <w:rStyle w:val="span"/>
          <w:sz w:val="22"/>
          <w:szCs w:val="22"/>
        </w:rPr>
        <w:t>Partnered with business stakeholders to gather requirements and deliver analytics solutions aligned with organizational goals.</w:t>
      </w:r>
    </w:p>
    <w:p w14:paraId="4925B0D5" w14:textId="77777777" w:rsidR="005708B6" w:rsidRDefault="00164307">
      <w:pPr>
        <w:pStyle w:val="ulli"/>
        <w:numPr>
          <w:ilvl w:val="0"/>
          <w:numId w:val="3"/>
        </w:numPr>
        <w:spacing w:line="280" w:lineRule="atLeast"/>
        <w:ind w:left="640" w:hanging="261"/>
        <w:rPr>
          <w:rStyle w:val="span"/>
          <w:sz w:val="22"/>
          <w:szCs w:val="22"/>
        </w:rPr>
      </w:pPr>
      <w:r>
        <w:rPr>
          <w:rStyle w:val="span"/>
          <w:sz w:val="22"/>
          <w:szCs w:val="22"/>
        </w:rPr>
        <w:t>Designed and developed Power BI dashboards with KPIs, trends, and drill-downs to improve executive decision-making.</w:t>
      </w:r>
    </w:p>
    <w:p w14:paraId="45FDC314" w14:textId="77777777" w:rsidR="005708B6" w:rsidRDefault="00164307">
      <w:pPr>
        <w:pStyle w:val="ulli"/>
        <w:numPr>
          <w:ilvl w:val="0"/>
          <w:numId w:val="3"/>
        </w:numPr>
        <w:spacing w:line="280" w:lineRule="atLeast"/>
        <w:ind w:left="640" w:hanging="261"/>
        <w:rPr>
          <w:rStyle w:val="span"/>
          <w:sz w:val="22"/>
          <w:szCs w:val="22"/>
        </w:rPr>
      </w:pPr>
      <w:r>
        <w:rPr>
          <w:rStyle w:val="span"/>
          <w:sz w:val="22"/>
          <w:szCs w:val="22"/>
        </w:rPr>
        <w:t>Wrote and optimized complex T-SQL queries, improving query performance and data accuracy.</w:t>
      </w:r>
    </w:p>
    <w:p w14:paraId="3331BF17" w14:textId="77777777" w:rsidR="005708B6" w:rsidRDefault="00164307">
      <w:pPr>
        <w:pStyle w:val="ulli"/>
        <w:numPr>
          <w:ilvl w:val="0"/>
          <w:numId w:val="3"/>
        </w:numPr>
        <w:spacing w:line="280" w:lineRule="atLeast"/>
        <w:ind w:left="640" w:hanging="261"/>
        <w:rPr>
          <w:rStyle w:val="span"/>
          <w:sz w:val="22"/>
          <w:szCs w:val="22"/>
        </w:rPr>
      </w:pPr>
      <w:r>
        <w:rPr>
          <w:rStyle w:val="span"/>
          <w:sz w:val="22"/>
          <w:szCs w:val="22"/>
        </w:rPr>
        <w:t>Built ETL workflows using SSIS, Python, and SQL to integrate data from multiple sources.</w:t>
      </w:r>
    </w:p>
    <w:p w14:paraId="167CB39E" w14:textId="77777777" w:rsidR="005708B6" w:rsidRDefault="00164307">
      <w:pPr>
        <w:pStyle w:val="ulli"/>
        <w:numPr>
          <w:ilvl w:val="0"/>
          <w:numId w:val="3"/>
        </w:numPr>
        <w:spacing w:line="280" w:lineRule="atLeast"/>
        <w:ind w:left="640" w:hanging="261"/>
        <w:rPr>
          <w:rStyle w:val="span"/>
          <w:sz w:val="22"/>
          <w:szCs w:val="22"/>
        </w:rPr>
      </w:pPr>
      <w:r>
        <w:rPr>
          <w:rStyle w:val="span"/>
          <w:sz w:val="22"/>
          <w:szCs w:val="22"/>
        </w:rPr>
        <w:t>Implemented row-level security and governance controls across SQL and Snowflake environments.</w:t>
      </w:r>
    </w:p>
    <w:p w14:paraId="49037B35" w14:textId="77777777" w:rsidR="005708B6" w:rsidRDefault="00164307">
      <w:pPr>
        <w:pStyle w:val="ulli"/>
        <w:numPr>
          <w:ilvl w:val="0"/>
          <w:numId w:val="3"/>
        </w:numPr>
        <w:spacing w:line="280" w:lineRule="atLeast"/>
        <w:ind w:left="640" w:hanging="261"/>
        <w:rPr>
          <w:rStyle w:val="span"/>
          <w:sz w:val="22"/>
          <w:szCs w:val="22"/>
        </w:rPr>
      </w:pPr>
      <w:r>
        <w:rPr>
          <w:rStyle w:val="span"/>
          <w:sz w:val="22"/>
          <w:szCs w:val="22"/>
        </w:rPr>
        <w:t>Supported UAT and post-deployment validation to ensure reporting accuracy and compliance.</w:t>
      </w:r>
    </w:p>
    <w:p w14:paraId="259A6CAF" w14:textId="77777777" w:rsidR="005708B6" w:rsidRDefault="00164307">
      <w:pPr>
        <w:pStyle w:val="divdocumentsinglecolumn"/>
        <w:spacing w:before="60" w:line="280" w:lineRule="atLeast"/>
        <w:rPr>
          <w:sz w:val="22"/>
          <w:szCs w:val="22"/>
        </w:rPr>
      </w:pPr>
      <w:r>
        <w:rPr>
          <w:rStyle w:val="spanjobtitle"/>
          <w:sz w:val="22"/>
          <w:szCs w:val="22"/>
        </w:rPr>
        <w:t>Data Analyst</w:t>
      </w:r>
      <w:r>
        <w:rPr>
          <w:rStyle w:val="span"/>
          <w:sz w:val="22"/>
          <w:szCs w:val="22"/>
        </w:rPr>
        <w:t>, 05/2022</w:t>
      </w:r>
      <w:r>
        <w:rPr>
          <w:rStyle w:val="spanhypenfont"/>
        </w:rPr>
        <w:t xml:space="preserve"> </w:t>
      </w:r>
      <w:r>
        <w:rPr>
          <w:rStyle w:val="spanhypenfont"/>
          <w:rFonts w:ascii="PMingLiU" w:eastAsia="PMingLiU" w:hAnsi="PMingLiU" w:cs="PMingLiU"/>
        </w:rPr>
        <w:t>－</w:t>
      </w:r>
      <w:r>
        <w:rPr>
          <w:rStyle w:val="spanhypenfont"/>
        </w:rPr>
        <w:t xml:space="preserve"> </w:t>
      </w:r>
      <w:r>
        <w:rPr>
          <w:rStyle w:val="span"/>
          <w:sz w:val="22"/>
          <w:szCs w:val="22"/>
        </w:rPr>
        <w:t>04/2023</w:t>
      </w:r>
      <w:r>
        <w:rPr>
          <w:rStyle w:val="singlecolumnspanpaddedlinenth-child1"/>
          <w:sz w:val="22"/>
          <w:szCs w:val="22"/>
        </w:rPr>
        <w:t xml:space="preserve"> </w:t>
      </w:r>
    </w:p>
    <w:p w14:paraId="3048338B" w14:textId="77777777" w:rsidR="005708B6" w:rsidRDefault="00164307">
      <w:pPr>
        <w:pStyle w:val="spanpaddedline"/>
        <w:spacing w:line="280" w:lineRule="atLeast"/>
        <w:rPr>
          <w:sz w:val="22"/>
          <w:szCs w:val="22"/>
        </w:rPr>
      </w:pPr>
      <w:r>
        <w:rPr>
          <w:rStyle w:val="spancompanyname"/>
          <w:sz w:val="22"/>
          <w:szCs w:val="22"/>
        </w:rPr>
        <w:t>Marcellus Infotech</w:t>
      </w:r>
      <w:r>
        <w:rPr>
          <w:rStyle w:val="spanhypenfont"/>
        </w:rPr>
        <w:t xml:space="preserve"> </w:t>
      </w:r>
      <w:r>
        <w:rPr>
          <w:rStyle w:val="spanhypenfont"/>
          <w:rFonts w:ascii="PMingLiU" w:eastAsia="PMingLiU" w:hAnsi="PMingLiU" w:cs="PMingLiU"/>
        </w:rPr>
        <w:t>－</w:t>
      </w:r>
      <w:r>
        <w:rPr>
          <w:rStyle w:val="spanhypenfont"/>
        </w:rPr>
        <w:t xml:space="preserve"> </w:t>
      </w:r>
      <w:r>
        <w:rPr>
          <w:rStyle w:val="span"/>
          <w:sz w:val="22"/>
          <w:szCs w:val="22"/>
        </w:rPr>
        <w:t>India</w:t>
      </w:r>
      <w:r>
        <w:rPr>
          <w:sz w:val="22"/>
          <w:szCs w:val="22"/>
        </w:rPr>
        <w:t xml:space="preserve"> </w:t>
      </w:r>
    </w:p>
    <w:p w14:paraId="5CEE174A" w14:textId="77777777" w:rsidR="005708B6" w:rsidRDefault="00164307">
      <w:pPr>
        <w:pStyle w:val="ulli"/>
        <w:numPr>
          <w:ilvl w:val="0"/>
          <w:numId w:val="4"/>
        </w:numPr>
        <w:spacing w:line="280" w:lineRule="atLeast"/>
        <w:ind w:left="640" w:hanging="261"/>
        <w:rPr>
          <w:rStyle w:val="span"/>
          <w:sz w:val="22"/>
          <w:szCs w:val="22"/>
        </w:rPr>
      </w:pPr>
      <w:r>
        <w:rPr>
          <w:rStyle w:val="span"/>
          <w:sz w:val="22"/>
          <w:szCs w:val="22"/>
        </w:rPr>
        <w:t>Developed Power BI and Tableau dashboards, reducing manual reporting efforts by approximately 60%.</w:t>
      </w:r>
    </w:p>
    <w:p w14:paraId="350049C6" w14:textId="77777777" w:rsidR="005708B6" w:rsidRDefault="00164307">
      <w:pPr>
        <w:pStyle w:val="ulli"/>
        <w:numPr>
          <w:ilvl w:val="0"/>
          <w:numId w:val="4"/>
        </w:numPr>
        <w:spacing w:line="280" w:lineRule="atLeast"/>
        <w:ind w:left="640" w:hanging="261"/>
        <w:rPr>
          <w:rStyle w:val="span"/>
          <w:sz w:val="22"/>
          <w:szCs w:val="22"/>
        </w:rPr>
      </w:pPr>
      <w:r>
        <w:rPr>
          <w:rStyle w:val="span"/>
          <w:sz w:val="22"/>
          <w:szCs w:val="22"/>
        </w:rPr>
        <w:t>Created DAX measures, hierarchies, and drill-through reports to enable self-service analytics.</w:t>
      </w:r>
    </w:p>
    <w:p w14:paraId="671B0D3D" w14:textId="77777777" w:rsidR="005708B6" w:rsidRDefault="00164307">
      <w:pPr>
        <w:pStyle w:val="ulli"/>
        <w:numPr>
          <w:ilvl w:val="0"/>
          <w:numId w:val="4"/>
        </w:numPr>
        <w:spacing w:line="280" w:lineRule="atLeast"/>
        <w:ind w:left="640" w:hanging="261"/>
        <w:rPr>
          <w:rStyle w:val="span"/>
          <w:sz w:val="22"/>
          <w:szCs w:val="22"/>
        </w:rPr>
      </w:pPr>
      <w:r>
        <w:rPr>
          <w:rStyle w:val="span"/>
          <w:sz w:val="22"/>
          <w:szCs w:val="22"/>
        </w:rPr>
        <w:t>Performed ad-hoc analysis and delivered insights that improved campaign ROI by over 30%.</w:t>
      </w:r>
    </w:p>
    <w:p w14:paraId="13D7D4F9" w14:textId="77777777" w:rsidR="005708B6" w:rsidRDefault="00164307">
      <w:pPr>
        <w:pStyle w:val="ulli"/>
        <w:numPr>
          <w:ilvl w:val="0"/>
          <w:numId w:val="4"/>
        </w:numPr>
        <w:spacing w:line="280" w:lineRule="atLeast"/>
        <w:ind w:left="640" w:hanging="261"/>
        <w:rPr>
          <w:rStyle w:val="span"/>
          <w:sz w:val="22"/>
          <w:szCs w:val="22"/>
        </w:rPr>
      </w:pPr>
      <w:r>
        <w:rPr>
          <w:rStyle w:val="span"/>
          <w:sz w:val="22"/>
          <w:szCs w:val="22"/>
        </w:rPr>
        <w:t>Automated data cleaning and preprocessing using Python to improve ETL efficiency.</w:t>
      </w:r>
    </w:p>
    <w:p w14:paraId="5A1218F1" w14:textId="77777777" w:rsidR="005708B6" w:rsidRDefault="00164307">
      <w:pPr>
        <w:pStyle w:val="divdocumentsinglecolumn"/>
        <w:spacing w:before="60" w:line="280" w:lineRule="atLeast"/>
        <w:rPr>
          <w:sz w:val="22"/>
          <w:szCs w:val="22"/>
        </w:rPr>
      </w:pPr>
      <w:r>
        <w:rPr>
          <w:rStyle w:val="spanjobtitle"/>
          <w:sz w:val="22"/>
          <w:szCs w:val="22"/>
        </w:rPr>
        <w:t>Data Analyst</w:t>
      </w:r>
      <w:r>
        <w:rPr>
          <w:rStyle w:val="span"/>
          <w:sz w:val="22"/>
          <w:szCs w:val="22"/>
        </w:rPr>
        <w:t>, 05/2019</w:t>
      </w:r>
      <w:r>
        <w:rPr>
          <w:rStyle w:val="spanhypenfont"/>
        </w:rPr>
        <w:t xml:space="preserve"> </w:t>
      </w:r>
      <w:r>
        <w:rPr>
          <w:rStyle w:val="spanhypenfont"/>
          <w:rFonts w:ascii="PMingLiU" w:eastAsia="PMingLiU" w:hAnsi="PMingLiU" w:cs="PMingLiU"/>
        </w:rPr>
        <w:t>－</w:t>
      </w:r>
      <w:r>
        <w:rPr>
          <w:rStyle w:val="spanhypenfont"/>
        </w:rPr>
        <w:t xml:space="preserve"> </w:t>
      </w:r>
      <w:r>
        <w:rPr>
          <w:rStyle w:val="span"/>
          <w:sz w:val="22"/>
          <w:szCs w:val="22"/>
        </w:rPr>
        <w:t>07/2022</w:t>
      </w:r>
      <w:r>
        <w:rPr>
          <w:rStyle w:val="singlecolumnspanpaddedlinenth-child1"/>
          <w:sz w:val="22"/>
          <w:szCs w:val="22"/>
        </w:rPr>
        <w:t xml:space="preserve"> </w:t>
      </w:r>
    </w:p>
    <w:p w14:paraId="0353B025" w14:textId="77777777" w:rsidR="005708B6" w:rsidRDefault="00164307">
      <w:pPr>
        <w:pStyle w:val="spanpaddedline"/>
        <w:spacing w:line="280" w:lineRule="atLeast"/>
        <w:rPr>
          <w:sz w:val="22"/>
          <w:szCs w:val="22"/>
        </w:rPr>
      </w:pPr>
      <w:r>
        <w:rPr>
          <w:rStyle w:val="spancompanyname"/>
          <w:sz w:val="22"/>
          <w:szCs w:val="22"/>
        </w:rPr>
        <w:t>Grasp Technologies Pvt Ltd</w:t>
      </w:r>
      <w:r>
        <w:rPr>
          <w:rStyle w:val="spanhypenfont"/>
        </w:rPr>
        <w:t xml:space="preserve"> </w:t>
      </w:r>
      <w:r>
        <w:rPr>
          <w:rStyle w:val="spanhypenfont"/>
          <w:rFonts w:ascii="PMingLiU" w:eastAsia="PMingLiU" w:hAnsi="PMingLiU" w:cs="PMingLiU"/>
        </w:rPr>
        <w:t>－</w:t>
      </w:r>
      <w:r>
        <w:rPr>
          <w:rStyle w:val="spanhypenfont"/>
        </w:rPr>
        <w:t xml:space="preserve"> </w:t>
      </w:r>
      <w:r>
        <w:rPr>
          <w:rStyle w:val="span"/>
          <w:sz w:val="22"/>
          <w:szCs w:val="22"/>
        </w:rPr>
        <w:t>Hyderabad, India</w:t>
      </w:r>
      <w:r>
        <w:rPr>
          <w:sz w:val="22"/>
          <w:szCs w:val="22"/>
        </w:rPr>
        <w:t xml:space="preserve"> </w:t>
      </w:r>
    </w:p>
    <w:p w14:paraId="3C991FB5" w14:textId="77777777" w:rsidR="005708B6" w:rsidRDefault="00164307">
      <w:pPr>
        <w:pStyle w:val="ulli"/>
        <w:numPr>
          <w:ilvl w:val="0"/>
          <w:numId w:val="5"/>
        </w:numPr>
        <w:spacing w:line="280" w:lineRule="atLeast"/>
        <w:ind w:left="640" w:hanging="261"/>
        <w:rPr>
          <w:rStyle w:val="span"/>
          <w:sz w:val="22"/>
          <w:szCs w:val="22"/>
        </w:rPr>
      </w:pPr>
      <w:r>
        <w:rPr>
          <w:rStyle w:val="span"/>
          <w:sz w:val="22"/>
          <w:szCs w:val="22"/>
        </w:rPr>
        <w:t>Designed and scheduled SSIS ETL pipelines supporting enterprise reporting.</w:t>
      </w:r>
    </w:p>
    <w:p w14:paraId="5962394C" w14:textId="77777777" w:rsidR="005708B6" w:rsidRDefault="00164307">
      <w:pPr>
        <w:pStyle w:val="ulli"/>
        <w:numPr>
          <w:ilvl w:val="0"/>
          <w:numId w:val="5"/>
        </w:numPr>
        <w:spacing w:line="280" w:lineRule="atLeast"/>
        <w:ind w:left="640" w:hanging="261"/>
        <w:rPr>
          <w:rStyle w:val="span"/>
          <w:sz w:val="22"/>
          <w:szCs w:val="22"/>
        </w:rPr>
      </w:pPr>
      <w:r>
        <w:rPr>
          <w:rStyle w:val="span"/>
          <w:sz w:val="22"/>
          <w:szCs w:val="22"/>
        </w:rPr>
        <w:t>Developed SSRS reports including tabular, matrix, and drill-down reports.</w:t>
      </w:r>
    </w:p>
    <w:p w14:paraId="283D0196" w14:textId="77777777" w:rsidR="005708B6" w:rsidRDefault="00164307">
      <w:pPr>
        <w:pStyle w:val="ulli"/>
        <w:numPr>
          <w:ilvl w:val="0"/>
          <w:numId w:val="5"/>
        </w:numPr>
        <w:spacing w:line="280" w:lineRule="atLeast"/>
        <w:ind w:left="640" w:hanging="261"/>
        <w:rPr>
          <w:rStyle w:val="span"/>
          <w:sz w:val="22"/>
          <w:szCs w:val="22"/>
        </w:rPr>
      </w:pPr>
      <w:r>
        <w:rPr>
          <w:rStyle w:val="span"/>
          <w:sz w:val="22"/>
          <w:szCs w:val="22"/>
        </w:rPr>
        <w:t>Supported OLAP cube development and executed data quality checks to improve reporting reliability.</w:t>
      </w:r>
    </w:p>
    <w:p w14:paraId="47729D53" w14:textId="77777777" w:rsidR="005708B6" w:rsidRDefault="00164307">
      <w:pPr>
        <w:pStyle w:val="divdocumentdivsectiontitle"/>
        <w:spacing w:before="160" w:after="20"/>
        <w:rPr>
          <w:b/>
          <w:bCs/>
        </w:rPr>
      </w:pPr>
      <w:r>
        <w:rPr>
          <w:b/>
          <w:bCs/>
        </w:rPr>
        <w:t>Education</w:t>
      </w:r>
    </w:p>
    <w:p w14:paraId="130A5E15" w14:textId="77777777" w:rsidR="005708B6" w:rsidRDefault="00164307">
      <w:pPr>
        <w:pStyle w:val="divdocumentsinglecolumn"/>
        <w:spacing w:line="280" w:lineRule="atLeast"/>
        <w:rPr>
          <w:sz w:val="22"/>
          <w:szCs w:val="22"/>
        </w:rPr>
      </w:pPr>
      <w:r>
        <w:rPr>
          <w:rStyle w:val="spancompanynameeduc"/>
          <w:sz w:val="22"/>
          <w:szCs w:val="22"/>
        </w:rPr>
        <w:t>Indiana Wesleyan University</w:t>
      </w:r>
      <w:r>
        <w:rPr>
          <w:rStyle w:val="spanhypenfont"/>
        </w:rPr>
        <w:t xml:space="preserve"> </w:t>
      </w:r>
      <w:r>
        <w:rPr>
          <w:rStyle w:val="spanhypenfont"/>
          <w:rFonts w:ascii="PMingLiU" w:eastAsia="PMingLiU" w:hAnsi="PMingLiU" w:cs="PMingLiU"/>
        </w:rPr>
        <w:t>－</w:t>
      </w:r>
      <w:r>
        <w:rPr>
          <w:rStyle w:val="spanhypenfont"/>
        </w:rPr>
        <w:t xml:space="preserve"> </w:t>
      </w:r>
      <w:r>
        <w:rPr>
          <w:rStyle w:val="span"/>
          <w:sz w:val="22"/>
          <w:szCs w:val="22"/>
        </w:rPr>
        <w:t>Marion, IN</w:t>
      </w:r>
      <w:r>
        <w:rPr>
          <w:rStyle w:val="singlecolumnspanpaddedlinenth-child1"/>
          <w:sz w:val="22"/>
          <w:szCs w:val="22"/>
        </w:rPr>
        <w:t xml:space="preserve"> </w:t>
      </w:r>
    </w:p>
    <w:p w14:paraId="0FC818CF" w14:textId="77777777" w:rsidR="005708B6" w:rsidRDefault="00164307">
      <w:pPr>
        <w:pStyle w:val="spanpaddedline"/>
        <w:spacing w:line="280" w:lineRule="atLeast"/>
        <w:rPr>
          <w:sz w:val="22"/>
          <w:szCs w:val="22"/>
        </w:rPr>
      </w:pPr>
      <w:r>
        <w:rPr>
          <w:rStyle w:val="spandegree"/>
          <w:sz w:val="22"/>
          <w:szCs w:val="22"/>
        </w:rPr>
        <w:t>Master's</w:t>
      </w:r>
      <w:r>
        <w:rPr>
          <w:sz w:val="22"/>
          <w:szCs w:val="22"/>
        </w:rPr>
        <w:t xml:space="preserve"> </w:t>
      </w:r>
      <w:r>
        <w:rPr>
          <w:rStyle w:val="span"/>
          <w:sz w:val="22"/>
          <w:szCs w:val="22"/>
        </w:rPr>
        <w:t>Information Technology Management</w:t>
      </w:r>
    </w:p>
    <w:p w14:paraId="0A6C7420" w14:textId="77777777" w:rsidR="005708B6" w:rsidRDefault="00164307">
      <w:pPr>
        <w:pStyle w:val="divdocumentdivsectiontitle"/>
        <w:spacing w:before="160" w:after="20"/>
        <w:rPr>
          <w:b/>
          <w:bCs/>
        </w:rPr>
      </w:pPr>
      <w:r>
        <w:rPr>
          <w:b/>
          <w:bCs/>
        </w:rPr>
        <w:t>Websites, Portfolios, Profiles</w:t>
      </w:r>
    </w:p>
    <w:p w14:paraId="7DAFA891" w14:textId="77777777" w:rsidR="005708B6" w:rsidRDefault="00164307">
      <w:pPr>
        <w:pStyle w:val="ulli"/>
        <w:numPr>
          <w:ilvl w:val="0"/>
          <w:numId w:val="6"/>
        </w:numPr>
        <w:pBdr>
          <w:left w:val="none" w:sz="0" w:space="0" w:color="auto"/>
        </w:pBdr>
        <w:spacing w:line="280" w:lineRule="atLeast"/>
        <w:ind w:left="640" w:hanging="261"/>
        <w:rPr>
          <w:sz w:val="22"/>
          <w:szCs w:val="22"/>
        </w:rPr>
      </w:pPr>
      <w:r>
        <w:rPr>
          <w:rStyle w:val="span"/>
          <w:sz w:val="22"/>
          <w:szCs w:val="22"/>
        </w:rPr>
        <w:lastRenderedPageBreak/>
        <w:t>www.linkedin.com/in/sarikakannoju1212</w:t>
      </w:r>
    </w:p>
    <w:p w14:paraId="56E2C4AD" w14:textId="77777777" w:rsidR="005708B6" w:rsidRDefault="00164307">
      <w:pPr>
        <w:pStyle w:val="divdocumentdivsectiontitle"/>
        <w:spacing w:before="160" w:after="20"/>
        <w:rPr>
          <w:b/>
          <w:bCs/>
        </w:rPr>
      </w:pPr>
      <w:r>
        <w:rPr>
          <w:b/>
          <w:bCs/>
        </w:rPr>
        <w:t>Certifications</w:t>
      </w:r>
    </w:p>
    <w:p w14:paraId="54A00061" w14:textId="77777777" w:rsidR="005708B6" w:rsidRDefault="00164307">
      <w:pPr>
        <w:pStyle w:val="divdocumentsinglecolumn"/>
        <w:spacing w:line="280" w:lineRule="atLeast"/>
        <w:rPr>
          <w:sz w:val="22"/>
          <w:szCs w:val="22"/>
        </w:rPr>
      </w:pPr>
      <w:r>
        <w:rPr>
          <w:sz w:val="22"/>
          <w:szCs w:val="22"/>
        </w:rPr>
        <w:t>Microsoft Power BI Data Analyst, Microsoft</w:t>
      </w:r>
    </w:p>
    <w:p w14:paraId="193B79C9" w14:textId="77777777" w:rsidR="005708B6" w:rsidRDefault="00164307">
      <w:pPr>
        <w:pStyle w:val="divdocumentsinglecolumn"/>
        <w:spacing w:before="60" w:line="280" w:lineRule="atLeast"/>
        <w:rPr>
          <w:sz w:val="22"/>
          <w:szCs w:val="22"/>
        </w:rPr>
      </w:pPr>
      <w:r>
        <w:rPr>
          <w:sz w:val="22"/>
          <w:szCs w:val="22"/>
        </w:rPr>
        <w:t xml:space="preserve">Introduction to Generative AI and Agents </w:t>
      </w:r>
    </w:p>
    <w:p w14:paraId="19BBC0C1" w14:textId="77777777" w:rsidR="005708B6" w:rsidRDefault="00164307">
      <w:pPr>
        <w:pStyle w:val="divdocumentsinglecolumn"/>
        <w:spacing w:before="60" w:line="280" w:lineRule="atLeast"/>
        <w:rPr>
          <w:sz w:val="22"/>
          <w:szCs w:val="22"/>
        </w:rPr>
      </w:pPr>
      <w:r>
        <w:rPr>
          <w:sz w:val="22"/>
          <w:szCs w:val="22"/>
        </w:rPr>
        <w:t>Understand Microsoft Entra ID</w:t>
      </w:r>
    </w:p>
    <w:p w14:paraId="52DE7072" w14:textId="77777777" w:rsidR="005708B6" w:rsidRDefault="00164307">
      <w:pPr>
        <w:pStyle w:val="divdocumentsinglecolumn"/>
        <w:spacing w:before="60" w:line="280" w:lineRule="atLeast"/>
        <w:rPr>
          <w:sz w:val="22"/>
          <w:szCs w:val="22"/>
        </w:rPr>
      </w:pPr>
      <w:r>
        <w:rPr>
          <w:sz w:val="22"/>
          <w:szCs w:val="22"/>
        </w:rPr>
        <w:t>AZ-104: Prerequisites for Azure Administrators</w:t>
      </w:r>
    </w:p>
    <w:p w14:paraId="3A8CB86E" w14:textId="77777777" w:rsidR="005708B6" w:rsidRDefault="00164307">
      <w:pPr>
        <w:pStyle w:val="divdocumentsinglecolumn"/>
        <w:spacing w:before="60" w:line="280" w:lineRule="atLeast"/>
        <w:rPr>
          <w:sz w:val="22"/>
          <w:szCs w:val="22"/>
        </w:rPr>
      </w:pPr>
      <w:r>
        <w:rPr>
          <w:sz w:val="22"/>
          <w:szCs w:val="22"/>
        </w:rPr>
        <w:t>Deploy Azure Infrastructure using JSON ARM Templates</w:t>
      </w:r>
    </w:p>
    <w:p w14:paraId="438C26D5" w14:textId="77777777" w:rsidR="005708B6" w:rsidRDefault="00164307">
      <w:pPr>
        <w:pStyle w:val="divdocumentsinglecolumn"/>
        <w:spacing w:before="60" w:line="280" w:lineRule="atLeast"/>
        <w:rPr>
          <w:sz w:val="22"/>
          <w:szCs w:val="22"/>
        </w:rPr>
      </w:pPr>
      <w:r>
        <w:rPr>
          <w:sz w:val="22"/>
          <w:szCs w:val="22"/>
        </w:rPr>
        <w:t>Introduction to PowerShell</w:t>
      </w:r>
    </w:p>
    <w:p w14:paraId="72BA8F2B" w14:textId="77777777" w:rsidR="005708B6" w:rsidRDefault="00164307">
      <w:pPr>
        <w:pStyle w:val="divdocumentsinglecolumn"/>
        <w:spacing w:before="60" w:line="280" w:lineRule="atLeast"/>
        <w:rPr>
          <w:sz w:val="22"/>
          <w:szCs w:val="22"/>
        </w:rPr>
      </w:pPr>
      <w:r>
        <w:rPr>
          <w:sz w:val="22"/>
          <w:szCs w:val="22"/>
        </w:rPr>
        <w:t>Introduction to Azure Cloud Shell</w:t>
      </w:r>
    </w:p>
    <w:p w14:paraId="7A1363FF" w14:textId="77777777" w:rsidR="005708B6" w:rsidRDefault="00164307">
      <w:pPr>
        <w:pStyle w:val="divdocumentsinglecolumn"/>
        <w:spacing w:before="60" w:line="280" w:lineRule="atLeast"/>
        <w:rPr>
          <w:sz w:val="22"/>
          <w:szCs w:val="22"/>
        </w:rPr>
      </w:pPr>
      <w:r>
        <w:rPr>
          <w:sz w:val="22"/>
          <w:szCs w:val="22"/>
        </w:rPr>
        <w:t>SQL for Data Analysis</w:t>
      </w:r>
    </w:p>
    <w:p w14:paraId="54F025BF" w14:textId="77777777" w:rsidR="005708B6" w:rsidRDefault="00164307">
      <w:pPr>
        <w:pStyle w:val="divdocumentsinglecolumn"/>
        <w:spacing w:before="60" w:line="280" w:lineRule="atLeast"/>
        <w:rPr>
          <w:sz w:val="22"/>
          <w:szCs w:val="22"/>
        </w:rPr>
      </w:pPr>
      <w:r>
        <w:rPr>
          <w:sz w:val="22"/>
          <w:szCs w:val="22"/>
        </w:rPr>
        <w:t>Excel: Dashboards for Beginners</w:t>
      </w:r>
    </w:p>
    <w:p w14:paraId="1BE4F0D2" w14:textId="77777777" w:rsidR="005708B6" w:rsidRDefault="00164307">
      <w:pPr>
        <w:spacing w:line="14" w:lineRule="exact"/>
      </w:pPr>
      <w:r>
        <w:rPr>
          <w:color w:val="FFFFFF"/>
          <w:sz w:val="2"/>
        </w:rPr>
        <w:t>#HRJ#047535c0-0363-4610-adae-3ed454e648f1#</w:t>
      </w:r>
    </w:p>
    <w:sectPr w:rsidR="005708B6">
      <w:pgSz w:w="12240" w:h="15840"/>
      <w:pgMar w:top="740" w:right="800" w:bottom="740"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AB0A2716">
      <w:start w:val="1"/>
      <w:numFmt w:val="bullet"/>
      <w:lvlText w:val=""/>
      <w:lvlJc w:val="left"/>
      <w:pPr>
        <w:ind w:left="720" w:hanging="360"/>
      </w:pPr>
      <w:rPr>
        <w:rFonts w:ascii="Symbol" w:hAnsi="Symbol"/>
      </w:rPr>
    </w:lvl>
    <w:lvl w:ilvl="1" w:tplc="FBF0CF2A">
      <w:start w:val="1"/>
      <w:numFmt w:val="bullet"/>
      <w:lvlText w:val="o"/>
      <w:lvlJc w:val="left"/>
      <w:pPr>
        <w:tabs>
          <w:tab w:val="num" w:pos="1440"/>
        </w:tabs>
        <w:ind w:left="1440" w:hanging="360"/>
      </w:pPr>
      <w:rPr>
        <w:rFonts w:ascii="Courier New" w:hAnsi="Courier New"/>
      </w:rPr>
    </w:lvl>
    <w:lvl w:ilvl="2" w:tplc="3D36A6A4">
      <w:start w:val="1"/>
      <w:numFmt w:val="bullet"/>
      <w:lvlText w:val=""/>
      <w:lvlJc w:val="left"/>
      <w:pPr>
        <w:tabs>
          <w:tab w:val="num" w:pos="2160"/>
        </w:tabs>
        <w:ind w:left="2160" w:hanging="360"/>
      </w:pPr>
      <w:rPr>
        <w:rFonts w:ascii="Wingdings" w:hAnsi="Wingdings"/>
      </w:rPr>
    </w:lvl>
    <w:lvl w:ilvl="3" w:tplc="797AAF74">
      <w:start w:val="1"/>
      <w:numFmt w:val="bullet"/>
      <w:lvlText w:val=""/>
      <w:lvlJc w:val="left"/>
      <w:pPr>
        <w:tabs>
          <w:tab w:val="num" w:pos="2880"/>
        </w:tabs>
        <w:ind w:left="2880" w:hanging="360"/>
      </w:pPr>
      <w:rPr>
        <w:rFonts w:ascii="Symbol" w:hAnsi="Symbol"/>
      </w:rPr>
    </w:lvl>
    <w:lvl w:ilvl="4" w:tplc="783035EC">
      <w:start w:val="1"/>
      <w:numFmt w:val="bullet"/>
      <w:lvlText w:val="o"/>
      <w:lvlJc w:val="left"/>
      <w:pPr>
        <w:tabs>
          <w:tab w:val="num" w:pos="3600"/>
        </w:tabs>
        <w:ind w:left="3600" w:hanging="360"/>
      </w:pPr>
      <w:rPr>
        <w:rFonts w:ascii="Courier New" w:hAnsi="Courier New"/>
      </w:rPr>
    </w:lvl>
    <w:lvl w:ilvl="5" w:tplc="FFEA3FAC">
      <w:start w:val="1"/>
      <w:numFmt w:val="bullet"/>
      <w:lvlText w:val=""/>
      <w:lvlJc w:val="left"/>
      <w:pPr>
        <w:tabs>
          <w:tab w:val="num" w:pos="4320"/>
        </w:tabs>
        <w:ind w:left="4320" w:hanging="360"/>
      </w:pPr>
      <w:rPr>
        <w:rFonts w:ascii="Wingdings" w:hAnsi="Wingdings"/>
      </w:rPr>
    </w:lvl>
    <w:lvl w:ilvl="6" w:tplc="1CF2F33E">
      <w:start w:val="1"/>
      <w:numFmt w:val="bullet"/>
      <w:lvlText w:val=""/>
      <w:lvlJc w:val="left"/>
      <w:pPr>
        <w:tabs>
          <w:tab w:val="num" w:pos="5040"/>
        </w:tabs>
        <w:ind w:left="5040" w:hanging="360"/>
      </w:pPr>
      <w:rPr>
        <w:rFonts w:ascii="Symbol" w:hAnsi="Symbol"/>
      </w:rPr>
    </w:lvl>
    <w:lvl w:ilvl="7" w:tplc="5A06F32A">
      <w:start w:val="1"/>
      <w:numFmt w:val="bullet"/>
      <w:lvlText w:val="o"/>
      <w:lvlJc w:val="left"/>
      <w:pPr>
        <w:tabs>
          <w:tab w:val="num" w:pos="5760"/>
        </w:tabs>
        <w:ind w:left="5760" w:hanging="360"/>
      </w:pPr>
      <w:rPr>
        <w:rFonts w:ascii="Courier New" w:hAnsi="Courier New"/>
      </w:rPr>
    </w:lvl>
    <w:lvl w:ilvl="8" w:tplc="1D4C4B3C">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962C7F76">
      <w:start w:val="1"/>
      <w:numFmt w:val="bullet"/>
      <w:lvlText w:val=""/>
      <w:lvlJc w:val="left"/>
      <w:pPr>
        <w:ind w:left="720" w:hanging="360"/>
      </w:pPr>
      <w:rPr>
        <w:rFonts w:ascii="Symbol" w:hAnsi="Symbol"/>
      </w:rPr>
    </w:lvl>
    <w:lvl w:ilvl="1" w:tplc="4EB86226">
      <w:start w:val="1"/>
      <w:numFmt w:val="bullet"/>
      <w:lvlText w:val="o"/>
      <w:lvlJc w:val="left"/>
      <w:pPr>
        <w:tabs>
          <w:tab w:val="num" w:pos="1440"/>
        </w:tabs>
        <w:ind w:left="1440" w:hanging="360"/>
      </w:pPr>
      <w:rPr>
        <w:rFonts w:ascii="Courier New" w:hAnsi="Courier New"/>
      </w:rPr>
    </w:lvl>
    <w:lvl w:ilvl="2" w:tplc="D73E0970">
      <w:start w:val="1"/>
      <w:numFmt w:val="bullet"/>
      <w:lvlText w:val=""/>
      <w:lvlJc w:val="left"/>
      <w:pPr>
        <w:tabs>
          <w:tab w:val="num" w:pos="2160"/>
        </w:tabs>
        <w:ind w:left="2160" w:hanging="360"/>
      </w:pPr>
      <w:rPr>
        <w:rFonts w:ascii="Wingdings" w:hAnsi="Wingdings"/>
      </w:rPr>
    </w:lvl>
    <w:lvl w:ilvl="3" w:tplc="67E64F2C">
      <w:start w:val="1"/>
      <w:numFmt w:val="bullet"/>
      <w:lvlText w:val=""/>
      <w:lvlJc w:val="left"/>
      <w:pPr>
        <w:tabs>
          <w:tab w:val="num" w:pos="2880"/>
        </w:tabs>
        <w:ind w:left="2880" w:hanging="360"/>
      </w:pPr>
      <w:rPr>
        <w:rFonts w:ascii="Symbol" w:hAnsi="Symbol"/>
      </w:rPr>
    </w:lvl>
    <w:lvl w:ilvl="4" w:tplc="C13A4184">
      <w:start w:val="1"/>
      <w:numFmt w:val="bullet"/>
      <w:lvlText w:val="o"/>
      <w:lvlJc w:val="left"/>
      <w:pPr>
        <w:tabs>
          <w:tab w:val="num" w:pos="3600"/>
        </w:tabs>
        <w:ind w:left="3600" w:hanging="360"/>
      </w:pPr>
      <w:rPr>
        <w:rFonts w:ascii="Courier New" w:hAnsi="Courier New"/>
      </w:rPr>
    </w:lvl>
    <w:lvl w:ilvl="5" w:tplc="C61CC9A6">
      <w:start w:val="1"/>
      <w:numFmt w:val="bullet"/>
      <w:lvlText w:val=""/>
      <w:lvlJc w:val="left"/>
      <w:pPr>
        <w:tabs>
          <w:tab w:val="num" w:pos="4320"/>
        </w:tabs>
        <w:ind w:left="4320" w:hanging="360"/>
      </w:pPr>
      <w:rPr>
        <w:rFonts w:ascii="Wingdings" w:hAnsi="Wingdings"/>
      </w:rPr>
    </w:lvl>
    <w:lvl w:ilvl="6" w:tplc="92DCAF12">
      <w:start w:val="1"/>
      <w:numFmt w:val="bullet"/>
      <w:lvlText w:val=""/>
      <w:lvlJc w:val="left"/>
      <w:pPr>
        <w:tabs>
          <w:tab w:val="num" w:pos="5040"/>
        </w:tabs>
        <w:ind w:left="5040" w:hanging="360"/>
      </w:pPr>
      <w:rPr>
        <w:rFonts w:ascii="Symbol" w:hAnsi="Symbol"/>
      </w:rPr>
    </w:lvl>
    <w:lvl w:ilvl="7" w:tplc="B2981D14">
      <w:start w:val="1"/>
      <w:numFmt w:val="bullet"/>
      <w:lvlText w:val="o"/>
      <w:lvlJc w:val="left"/>
      <w:pPr>
        <w:tabs>
          <w:tab w:val="num" w:pos="5760"/>
        </w:tabs>
        <w:ind w:left="5760" w:hanging="360"/>
      </w:pPr>
      <w:rPr>
        <w:rFonts w:ascii="Courier New" w:hAnsi="Courier New"/>
      </w:rPr>
    </w:lvl>
    <w:lvl w:ilvl="8" w:tplc="D65AF8A4">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24C4BD26">
      <w:start w:val="1"/>
      <w:numFmt w:val="bullet"/>
      <w:lvlText w:val=""/>
      <w:lvlJc w:val="left"/>
      <w:pPr>
        <w:ind w:left="720" w:hanging="360"/>
      </w:pPr>
      <w:rPr>
        <w:rFonts w:ascii="Symbol" w:hAnsi="Symbol"/>
      </w:rPr>
    </w:lvl>
    <w:lvl w:ilvl="1" w:tplc="0B1C8106">
      <w:start w:val="1"/>
      <w:numFmt w:val="bullet"/>
      <w:lvlText w:val="o"/>
      <w:lvlJc w:val="left"/>
      <w:pPr>
        <w:tabs>
          <w:tab w:val="num" w:pos="1440"/>
        </w:tabs>
        <w:ind w:left="1440" w:hanging="360"/>
      </w:pPr>
      <w:rPr>
        <w:rFonts w:ascii="Courier New" w:hAnsi="Courier New"/>
      </w:rPr>
    </w:lvl>
    <w:lvl w:ilvl="2" w:tplc="50B826D6">
      <w:start w:val="1"/>
      <w:numFmt w:val="bullet"/>
      <w:lvlText w:val=""/>
      <w:lvlJc w:val="left"/>
      <w:pPr>
        <w:tabs>
          <w:tab w:val="num" w:pos="2160"/>
        </w:tabs>
        <w:ind w:left="2160" w:hanging="360"/>
      </w:pPr>
      <w:rPr>
        <w:rFonts w:ascii="Wingdings" w:hAnsi="Wingdings"/>
      </w:rPr>
    </w:lvl>
    <w:lvl w:ilvl="3" w:tplc="343A052C">
      <w:start w:val="1"/>
      <w:numFmt w:val="bullet"/>
      <w:lvlText w:val=""/>
      <w:lvlJc w:val="left"/>
      <w:pPr>
        <w:tabs>
          <w:tab w:val="num" w:pos="2880"/>
        </w:tabs>
        <w:ind w:left="2880" w:hanging="360"/>
      </w:pPr>
      <w:rPr>
        <w:rFonts w:ascii="Symbol" w:hAnsi="Symbol"/>
      </w:rPr>
    </w:lvl>
    <w:lvl w:ilvl="4" w:tplc="C84CC004">
      <w:start w:val="1"/>
      <w:numFmt w:val="bullet"/>
      <w:lvlText w:val="o"/>
      <w:lvlJc w:val="left"/>
      <w:pPr>
        <w:tabs>
          <w:tab w:val="num" w:pos="3600"/>
        </w:tabs>
        <w:ind w:left="3600" w:hanging="360"/>
      </w:pPr>
      <w:rPr>
        <w:rFonts w:ascii="Courier New" w:hAnsi="Courier New"/>
      </w:rPr>
    </w:lvl>
    <w:lvl w:ilvl="5" w:tplc="0442AD9E">
      <w:start w:val="1"/>
      <w:numFmt w:val="bullet"/>
      <w:lvlText w:val=""/>
      <w:lvlJc w:val="left"/>
      <w:pPr>
        <w:tabs>
          <w:tab w:val="num" w:pos="4320"/>
        </w:tabs>
        <w:ind w:left="4320" w:hanging="360"/>
      </w:pPr>
      <w:rPr>
        <w:rFonts w:ascii="Wingdings" w:hAnsi="Wingdings"/>
      </w:rPr>
    </w:lvl>
    <w:lvl w:ilvl="6" w:tplc="F4E6E192">
      <w:start w:val="1"/>
      <w:numFmt w:val="bullet"/>
      <w:lvlText w:val=""/>
      <w:lvlJc w:val="left"/>
      <w:pPr>
        <w:tabs>
          <w:tab w:val="num" w:pos="5040"/>
        </w:tabs>
        <w:ind w:left="5040" w:hanging="360"/>
      </w:pPr>
      <w:rPr>
        <w:rFonts w:ascii="Symbol" w:hAnsi="Symbol"/>
      </w:rPr>
    </w:lvl>
    <w:lvl w:ilvl="7" w:tplc="213ECFA0">
      <w:start w:val="1"/>
      <w:numFmt w:val="bullet"/>
      <w:lvlText w:val="o"/>
      <w:lvlJc w:val="left"/>
      <w:pPr>
        <w:tabs>
          <w:tab w:val="num" w:pos="5760"/>
        </w:tabs>
        <w:ind w:left="5760" w:hanging="360"/>
      </w:pPr>
      <w:rPr>
        <w:rFonts w:ascii="Courier New" w:hAnsi="Courier New"/>
      </w:rPr>
    </w:lvl>
    <w:lvl w:ilvl="8" w:tplc="BD087568">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11901E06">
      <w:start w:val="1"/>
      <w:numFmt w:val="bullet"/>
      <w:lvlText w:val=""/>
      <w:lvlJc w:val="left"/>
      <w:pPr>
        <w:ind w:left="720" w:hanging="360"/>
      </w:pPr>
      <w:rPr>
        <w:rFonts w:ascii="Symbol" w:hAnsi="Symbol"/>
      </w:rPr>
    </w:lvl>
    <w:lvl w:ilvl="1" w:tplc="240085F8">
      <w:start w:val="1"/>
      <w:numFmt w:val="bullet"/>
      <w:lvlText w:val="o"/>
      <w:lvlJc w:val="left"/>
      <w:pPr>
        <w:tabs>
          <w:tab w:val="num" w:pos="1440"/>
        </w:tabs>
        <w:ind w:left="1440" w:hanging="360"/>
      </w:pPr>
      <w:rPr>
        <w:rFonts w:ascii="Courier New" w:hAnsi="Courier New"/>
      </w:rPr>
    </w:lvl>
    <w:lvl w:ilvl="2" w:tplc="DBFCCE80">
      <w:start w:val="1"/>
      <w:numFmt w:val="bullet"/>
      <w:lvlText w:val=""/>
      <w:lvlJc w:val="left"/>
      <w:pPr>
        <w:tabs>
          <w:tab w:val="num" w:pos="2160"/>
        </w:tabs>
        <w:ind w:left="2160" w:hanging="360"/>
      </w:pPr>
      <w:rPr>
        <w:rFonts w:ascii="Wingdings" w:hAnsi="Wingdings"/>
      </w:rPr>
    </w:lvl>
    <w:lvl w:ilvl="3" w:tplc="BD34F102">
      <w:start w:val="1"/>
      <w:numFmt w:val="bullet"/>
      <w:lvlText w:val=""/>
      <w:lvlJc w:val="left"/>
      <w:pPr>
        <w:tabs>
          <w:tab w:val="num" w:pos="2880"/>
        </w:tabs>
        <w:ind w:left="2880" w:hanging="360"/>
      </w:pPr>
      <w:rPr>
        <w:rFonts w:ascii="Symbol" w:hAnsi="Symbol"/>
      </w:rPr>
    </w:lvl>
    <w:lvl w:ilvl="4" w:tplc="60807498">
      <w:start w:val="1"/>
      <w:numFmt w:val="bullet"/>
      <w:lvlText w:val="o"/>
      <w:lvlJc w:val="left"/>
      <w:pPr>
        <w:tabs>
          <w:tab w:val="num" w:pos="3600"/>
        </w:tabs>
        <w:ind w:left="3600" w:hanging="360"/>
      </w:pPr>
      <w:rPr>
        <w:rFonts w:ascii="Courier New" w:hAnsi="Courier New"/>
      </w:rPr>
    </w:lvl>
    <w:lvl w:ilvl="5" w:tplc="79FE67C8">
      <w:start w:val="1"/>
      <w:numFmt w:val="bullet"/>
      <w:lvlText w:val=""/>
      <w:lvlJc w:val="left"/>
      <w:pPr>
        <w:tabs>
          <w:tab w:val="num" w:pos="4320"/>
        </w:tabs>
        <w:ind w:left="4320" w:hanging="360"/>
      </w:pPr>
      <w:rPr>
        <w:rFonts w:ascii="Wingdings" w:hAnsi="Wingdings"/>
      </w:rPr>
    </w:lvl>
    <w:lvl w:ilvl="6" w:tplc="E2067D9C">
      <w:start w:val="1"/>
      <w:numFmt w:val="bullet"/>
      <w:lvlText w:val=""/>
      <w:lvlJc w:val="left"/>
      <w:pPr>
        <w:tabs>
          <w:tab w:val="num" w:pos="5040"/>
        </w:tabs>
        <w:ind w:left="5040" w:hanging="360"/>
      </w:pPr>
      <w:rPr>
        <w:rFonts w:ascii="Symbol" w:hAnsi="Symbol"/>
      </w:rPr>
    </w:lvl>
    <w:lvl w:ilvl="7" w:tplc="33AEEBCA">
      <w:start w:val="1"/>
      <w:numFmt w:val="bullet"/>
      <w:lvlText w:val="o"/>
      <w:lvlJc w:val="left"/>
      <w:pPr>
        <w:tabs>
          <w:tab w:val="num" w:pos="5760"/>
        </w:tabs>
        <w:ind w:left="5760" w:hanging="360"/>
      </w:pPr>
      <w:rPr>
        <w:rFonts w:ascii="Courier New" w:hAnsi="Courier New"/>
      </w:rPr>
    </w:lvl>
    <w:lvl w:ilvl="8" w:tplc="38FC7ACE">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DE9EF800">
      <w:start w:val="1"/>
      <w:numFmt w:val="bullet"/>
      <w:lvlText w:val=""/>
      <w:lvlJc w:val="left"/>
      <w:pPr>
        <w:ind w:left="720" w:hanging="360"/>
      </w:pPr>
      <w:rPr>
        <w:rFonts w:ascii="Symbol" w:hAnsi="Symbol"/>
      </w:rPr>
    </w:lvl>
    <w:lvl w:ilvl="1" w:tplc="B5AC1820">
      <w:start w:val="1"/>
      <w:numFmt w:val="bullet"/>
      <w:lvlText w:val="o"/>
      <w:lvlJc w:val="left"/>
      <w:pPr>
        <w:tabs>
          <w:tab w:val="num" w:pos="1440"/>
        </w:tabs>
        <w:ind w:left="1440" w:hanging="360"/>
      </w:pPr>
      <w:rPr>
        <w:rFonts w:ascii="Courier New" w:hAnsi="Courier New"/>
      </w:rPr>
    </w:lvl>
    <w:lvl w:ilvl="2" w:tplc="E46A4072">
      <w:start w:val="1"/>
      <w:numFmt w:val="bullet"/>
      <w:lvlText w:val=""/>
      <w:lvlJc w:val="left"/>
      <w:pPr>
        <w:tabs>
          <w:tab w:val="num" w:pos="2160"/>
        </w:tabs>
        <w:ind w:left="2160" w:hanging="360"/>
      </w:pPr>
      <w:rPr>
        <w:rFonts w:ascii="Wingdings" w:hAnsi="Wingdings"/>
      </w:rPr>
    </w:lvl>
    <w:lvl w:ilvl="3" w:tplc="B2E8E362">
      <w:start w:val="1"/>
      <w:numFmt w:val="bullet"/>
      <w:lvlText w:val=""/>
      <w:lvlJc w:val="left"/>
      <w:pPr>
        <w:tabs>
          <w:tab w:val="num" w:pos="2880"/>
        </w:tabs>
        <w:ind w:left="2880" w:hanging="360"/>
      </w:pPr>
      <w:rPr>
        <w:rFonts w:ascii="Symbol" w:hAnsi="Symbol"/>
      </w:rPr>
    </w:lvl>
    <w:lvl w:ilvl="4" w:tplc="A7AAC45C">
      <w:start w:val="1"/>
      <w:numFmt w:val="bullet"/>
      <w:lvlText w:val="o"/>
      <w:lvlJc w:val="left"/>
      <w:pPr>
        <w:tabs>
          <w:tab w:val="num" w:pos="3600"/>
        </w:tabs>
        <w:ind w:left="3600" w:hanging="360"/>
      </w:pPr>
      <w:rPr>
        <w:rFonts w:ascii="Courier New" w:hAnsi="Courier New"/>
      </w:rPr>
    </w:lvl>
    <w:lvl w:ilvl="5" w:tplc="98626AA8">
      <w:start w:val="1"/>
      <w:numFmt w:val="bullet"/>
      <w:lvlText w:val=""/>
      <w:lvlJc w:val="left"/>
      <w:pPr>
        <w:tabs>
          <w:tab w:val="num" w:pos="4320"/>
        </w:tabs>
        <w:ind w:left="4320" w:hanging="360"/>
      </w:pPr>
      <w:rPr>
        <w:rFonts w:ascii="Wingdings" w:hAnsi="Wingdings"/>
      </w:rPr>
    </w:lvl>
    <w:lvl w:ilvl="6" w:tplc="51160C48">
      <w:start w:val="1"/>
      <w:numFmt w:val="bullet"/>
      <w:lvlText w:val=""/>
      <w:lvlJc w:val="left"/>
      <w:pPr>
        <w:tabs>
          <w:tab w:val="num" w:pos="5040"/>
        </w:tabs>
        <w:ind w:left="5040" w:hanging="360"/>
      </w:pPr>
      <w:rPr>
        <w:rFonts w:ascii="Symbol" w:hAnsi="Symbol"/>
      </w:rPr>
    </w:lvl>
    <w:lvl w:ilvl="7" w:tplc="AB1CFBEA">
      <w:start w:val="1"/>
      <w:numFmt w:val="bullet"/>
      <w:lvlText w:val="o"/>
      <w:lvlJc w:val="left"/>
      <w:pPr>
        <w:tabs>
          <w:tab w:val="num" w:pos="5760"/>
        </w:tabs>
        <w:ind w:left="5760" w:hanging="360"/>
      </w:pPr>
      <w:rPr>
        <w:rFonts w:ascii="Courier New" w:hAnsi="Courier New"/>
      </w:rPr>
    </w:lvl>
    <w:lvl w:ilvl="8" w:tplc="CDCEF020">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F2BCC0FA">
      <w:start w:val="1"/>
      <w:numFmt w:val="bullet"/>
      <w:lvlText w:val=""/>
      <w:lvlJc w:val="left"/>
      <w:pPr>
        <w:ind w:left="720" w:hanging="360"/>
      </w:pPr>
      <w:rPr>
        <w:rFonts w:ascii="Symbol" w:hAnsi="Symbol"/>
      </w:rPr>
    </w:lvl>
    <w:lvl w:ilvl="1" w:tplc="EF58C910">
      <w:start w:val="1"/>
      <w:numFmt w:val="bullet"/>
      <w:lvlText w:val="o"/>
      <w:lvlJc w:val="left"/>
      <w:pPr>
        <w:tabs>
          <w:tab w:val="num" w:pos="1440"/>
        </w:tabs>
        <w:ind w:left="1440" w:hanging="360"/>
      </w:pPr>
      <w:rPr>
        <w:rFonts w:ascii="Courier New" w:hAnsi="Courier New"/>
      </w:rPr>
    </w:lvl>
    <w:lvl w:ilvl="2" w:tplc="1C42777C">
      <w:start w:val="1"/>
      <w:numFmt w:val="bullet"/>
      <w:lvlText w:val=""/>
      <w:lvlJc w:val="left"/>
      <w:pPr>
        <w:tabs>
          <w:tab w:val="num" w:pos="2160"/>
        </w:tabs>
        <w:ind w:left="2160" w:hanging="360"/>
      </w:pPr>
      <w:rPr>
        <w:rFonts w:ascii="Wingdings" w:hAnsi="Wingdings"/>
      </w:rPr>
    </w:lvl>
    <w:lvl w:ilvl="3" w:tplc="51E40E56">
      <w:start w:val="1"/>
      <w:numFmt w:val="bullet"/>
      <w:lvlText w:val=""/>
      <w:lvlJc w:val="left"/>
      <w:pPr>
        <w:tabs>
          <w:tab w:val="num" w:pos="2880"/>
        </w:tabs>
        <w:ind w:left="2880" w:hanging="360"/>
      </w:pPr>
      <w:rPr>
        <w:rFonts w:ascii="Symbol" w:hAnsi="Symbol"/>
      </w:rPr>
    </w:lvl>
    <w:lvl w:ilvl="4" w:tplc="73921F2A">
      <w:start w:val="1"/>
      <w:numFmt w:val="bullet"/>
      <w:lvlText w:val="o"/>
      <w:lvlJc w:val="left"/>
      <w:pPr>
        <w:tabs>
          <w:tab w:val="num" w:pos="3600"/>
        </w:tabs>
        <w:ind w:left="3600" w:hanging="360"/>
      </w:pPr>
      <w:rPr>
        <w:rFonts w:ascii="Courier New" w:hAnsi="Courier New"/>
      </w:rPr>
    </w:lvl>
    <w:lvl w:ilvl="5" w:tplc="139A7D78">
      <w:start w:val="1"/>
      <w:numFmt w:val="bullet"/>
      <w:lvlText w:val=""/>
      <w:lvlJc w:val="left"/>
      <w:pPr>
        <w:tabs>
          <w:tab w:val="num" w:pos="4320"/>
        </w:tabs>
        <w:ind w:left="4320" w:hanging="360"/>
      </w:pPr>
      <w:rPr>
        <w:rFonts w:ascii="Wingdings" w:hAnsi="Wingdings"/>
      </w:rPr>
    </w:lvl>
    <w:lvl w:ilvl="6" w:tplc="DDACCF48">
      <w:start w:val="1"/>
      <w:numFmt w:val="bullet"/>
      <w:lvlText w:val=""/>
      <w:lvlJc w:val="left"/>
      <w:pPr>
        <w:tabs>
          <w:tab w:val="num" w:pos="5040"/>
        </w:tabs>
        <w:ind w:left="5040" w:hanging="360"/>
      </w:pPr>
      <w:rPr>
        <w:rFonts w:ascii="Symbol" w:hAnsi="Symbol"/>
      </w:rPr>
    </w:lvl>
    <w:lvl w:ilvl="7" w:tplc="8460EC92">
      <w:start w:val="1"/>
      <w:numFmt w:val="bullet"/>
      <w:lvlText w:val="o"/>
      <w:lvlJc w:val="left"/>
      <w:pPr>
        <w:tabs>
          <w:tab w:val="num" w:pos="5760"/>
        </w:tabs>
        <w:ind w:left="5760" w:hanging="360"/>
      </w:pPr>
      <w:rPr>
        <w:rFonts w:ascii="Courier New" w:hAnsi="Courier New"/>
      </w:rPr>
    </w:lvl>
    <w:lvl w:ilvl="8" w:tplc="429CB36A">
      <w:start w:val="1"/>
      <w:numFmt w:val="bullet"/>
      <w:lvlText w:val=""/>
      <w:lvlJc w:val="left"/>
      <w:pPr>
        <w:tabs>
          <w:tab w:val="num" w:pos="6480"/>
        </w:tabs>
        <w:ind w:left="6480" w:hanging="360"/>
      </w:pPr>
      <w:rPr>
        <w:rFonts w:ascii="Wingdings" w:hAnsi="Wingdings"/>
      </w:rPr>
    </w:lvl>
  </w:abstractNum>
  <w:num w:numId="1" w16cid:durableId="184294147">
    <w:abstractNumId w:val="0"/>
  </w:num>
  <w:num w:numId="2" w16cid:durableId="1860124008">
    <w:abstractNumId w:val="1"/>
  </w:num>
  <w:num w:numId="3" w16cid:durableId="1524200263">
    <w:abstractNumId w:val="2"/>
  </w:num>
  <w:num w:numId="4" w16cid:durableId="1802963749">
    <w:abstractNumId w:val="3"/>
  </w:num>
  <w:num w:numId="5" w16cid:durableId="1414470298">
    <w:abstractNumId w:val="4"/>
  </w:num>
  <w:num w:numId="6" w16cid:durableId="1235160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8B6"/>
    <w:rsid w:val="00164307"/>
    <w:rsid w:val="005708B6"/>
    <w:rsid w:val="007078C4"/>
    <w:rsid w:val="00FD6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EE686"/>
  <w15:docId w15:val="{B1C9B297-ED60-4DA9-850A-1BD35256F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divdocument">
    <w:name w:val="div_document"/>
    <w:basedOn w:val="Normal"/>
    <w:pPr>
      <w:spacing w:line="280" w:lineRule="atLeast"/>
    </w:pPr>
  </w:style>
  <w:style w:type="paragraph" w:customStyle="1" w:styleId="divdocumentdivSECTIONNAME">
    <w:name w:val="div_document_div_SECTION_NAME"/>
    <w:basedOn w:val="Normal"/>
  </w:style>
  <w:style w:type="paragraph" w:customStyle="1" w:styleId="divdocumentdivparagraph">
    <w:name w:val="div_document_div_paragraph"/>
    <w:basedOn w:val="Normal"/>
  </w:style>
  <w:style w:type="paragraph" w:customStyle="1" w:styleId="divname">
    <w:name w:val="div_name"/>
    <w:basedOn w:val="div"/>
    <w:pPr>
      <w:spacing w:line="540" w:lineRule="atLeast"/>
    </w:pPr>
    <w:rPr>
      <w:b/>
      <w:bCs/>
      <w:color w:val="000000"/>
      <w:sz w:val="42"/>
      <w:szCs w:val="42"/>
    </w:rPr>
  </w:style>
  <w:style w:type="paragraph" w:customStyle="1" w:styleId="div">
    <w:name w:val="div"/>
    <w:basedOn w:val="Normal"/>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character" w:customStyle="1" w:styleId="contactLt">
    <w:name w:val="contactLt"/>
    <w:basedOn w:val="DefaultParagraphFont"/>
  </w:style>
  <w:style w:type="paragraph" w:customStyle="1" w:styleId="contactLtParagraph">
    <w:name w:val="contactLt Paragraph"/>
    <w:basedOn w:val="Normal"/>
    <w:pPr>
      <w:pBdr>
        <w:top w:val="none" w:sz="0" w:space="6" w:color="auto"/>
      </w:pBdr>
    </w:pPr>
  </w:style>
  <w:style w:type="character" w:customStyle="1" w:styleId="contactRt">
    <w:name w:val="contactRt"/>
    <w:basedOn w:val="DefaultParagraphFont"/>
  </w:style>
  <w:style w:type="table" w:customStyle="1" w:styleId="divaddress">
    <w:name w:val="div_address"/>
    <w:basedOn w:val="TableNormal"/>
    <w:tblPr/>
  </w:style>
  <w:style w:type="paragraph" w:customStyle="1" w:styleId="divdocumentSECTIONCNTCsectionnotbtnlnk">
    <w:name w:val="div_document_SECTION_CNTC + section_not(.btnlnk)"/>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320" w:lineRule="atLeast"/>
    </w:pPr>
    <w:rPr>
      <w:color w:val="000000"/>
      <w:sz w:val="26"/>
      <w:szCs w:val="26"/>
    </w:rPr>
  </w:style>
  <w:style w:type="paragraph" w:customStyle="1" w:styleId="divdocumentsinglecolumn">
    <w:name w:val="div_document_singlecolumn"/>
    <w:basedOn w:val="Normal"/>
  </w:style>
  <w:style w:type="paragraph" w:customStyle="1" w:styleId="p">
    <w:name w:val="p"/>
    <w:basedOn w:val="Normal"/>
  </w:style>
  <w:style w:type="paragraph" w:customStyle="1" w:styleId="divdocumentsection">
    <w:name w:val="div_document_section"/>
    <w:basedOn w:val="Normal"/>
  </w:style>
  <w:style w:type="paragraph" w:customStyle="1" w:styleId="ulli">
    <w:name w:val="ul_li"/>
    <w:basedOn w:val="Normal"/>
    <w:pPr>
      <w:pBdr>
        <w:left w:val="none" w:sz="0" w:space="3" w:color="auto"/>
      </w:pBdr>
    </w:p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sz w:val="24"/>
      <w:szCs w:val="24"/>
      <w:bdr w:val="none" w:sz="0" w:space="0" w:color="auto"/>
      <w:vertAlign w:val="baseline"/>
    </w:rPr>
  </w:style>
  <w:style w:type="character" w:customStyle="1" w:styleId="spanhypenfont">
    <w:name w:val="span_hypenfont"/>
    <w:basedOn w:val="span"/>
    <w:rPr>
      <w:sz w:val="16"/>
      <w:szCs w:val="16"/>
      <w:bdr w:val="none" w:sz="0" w:space="0" w:color="auto"/>
      <w:vertAlign w:val="baseline"/>
    </w:rPr>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spancompanyname">
    <w:name w:val="span_companyname"/>
    <w:basedOn w:val="span"/>
    <w:rPr>
      <w:b/>
      <w:bCs/>
      <w:sz w:val="24"/>
      <w:szCs w:val="24"/>
      <w:bdr w:val="none" w:sz="0" w:space="0" w:color="auto"/>
      <w:vertAlign w:val="baseline"/>
    </w:rPr>
  </w:style>
  <w:style w:type="character" w:customStyle="1" w:styleId="spancompanynameeduc">
    <w:name w:val="span_companyname_educ"/>
    <w:basedOn w:val="span"/>
    <w:rPr>
      <w:b/>
      <w:bCs/>
      <w:sz w:val="24"/>
      <w:szCs w:val="24"/>
      <w:bdr w:val="none" w:sz="0" w:space="0" w:color="auto"/>
      <w:vertAlign w:val="baseline"/>
    </w:rPr>
  </w:style>
  <w:style w:type="character" w:customStyle="1" w:styleId="spandegree">
    <w:name w:val="span_degree"/>
    <w:basedOn w:val="span"/>
    <w:rPr>
      <w:b/>
      <w:bCs/>
      <w:sz w:val="24"/>
      <w:szCs w:val="24"/>
      <w:bdr w:val="none" w:sz="0" w:space="0" w:color="auto"/>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400</Words>
  <Characters>2280</Characters>
  <Application>Microsoft Office Word</Application>
  <DocSecurity>0</DocSecurity>
  <Lines>19</Lines>
  <Paragraphs>5</Paragraphs>
  <ScaleCrop>false</ScaleCrop>
  <Company/>
  <LinksUpToDate>false</LinksUpToDate>
  <CharactersWithSpaces>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SARIKA KANNOJU</dc:title>
  <dc:creator>sarika kannoju</dc:creator>
  <cp:lastModifiedBy>sarika kannoju</cp:lastModifiedBy>
  <cp:revision>2</cp:revision>
  <dcterms:created xsi:type="dcterms:W3CDTF">2026-01-03T22:09:00Z</dcterms:created>
  <dcterms:modified xsi:type="dcterms:W3CDTF">2026-01-03T22:09:00Z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047535c0-0363-4610-adae-3ed454e648f1</vt:lpwstr>
  </property>
  <property fmtid="{D5CDD505-2E9C-101B-9397-08002B2CF9AE}" pid="3" name="x1ye=0">
    <vt:lpwstr>DFIAAB+LCAAAAAAABAAUm7Waq2AURR+IArcSd3c6ZHALDk9/ud00+Qj85+y9ViahCELEEFTABBzlSBJmSAIleJrlRYElUVxkb7QTC07Z9OHcZLfhBT1lF1o96izg2b+/VZp1JSA4VEeu9QV/sZdIjQYHALbj7U/8kwoGmqBF5AbaZ2nl6ZEpUTeOCmEYpfKfs8A4fOvAsAGJJuJUntTe69Wm7Fc/rw9zZzQvVWtQIwDQwKTfRAQWxC9sBRQtCdp</vt:lpwstr>
  </property>
  <property fmtid="{D5CDD505-2E9C-101B-9397-08002B2CF9AE}" pid="4" name="x1ye=1">
    <vt:lpwstr>gXXxG5/TCYgGJQaElGlQIFU7b39uh+9PAJndau2yWtDpgQkf3GMAoD/JXvRSvnmiHb4IdoqZIC8PlE/sJUeA9kZS8FjDL73HJkSEF9M5pzESXGTv8ui41OONueHgmPEsvvu4ND06v8QKLObRkgkFUTH7gEkvIXEzFu4SXuoj9yl6GEQ88G81fZDxZpElDAQ2yItDSA+zVexDMXynfWmblfY6yGSxxT1xcCb6eC2HiCr6RKSMT9FPi0ZOYYQaNxK</vt:lpwstr>
  </property>
  <property fmtid="{D5CDD505-2E9C-101B-9397-08002B2CF9AE}" pid="5" name="x1ye=10">
    <vt:lpwstr>K3TeiTU1lcMJIVenwN1d/6OLs4ixlW0NDZEmoC1LqLXzloCSL76+lq2DMiqal+E62Bqs3gMF7e+qUJqyYlOKUFUC3t0/vQ3NJJ6qiZbi5+1bqFsVcrnMyZ9iqprhs2HtmCvTu49Ac88V0cz6Kg849nHGDmJ+WPaiNGoCA+qTawMeDWDTYw6+o+mlXrz8RRtteyMZ44PtDoHLrFcMN1gbbJa2wuxNhpt7II6kdLO5EXQF99A0LESMEZukXskUgAX</vt:lpwstr>
  </property>
  <property fmtid="{D5CDD505-2E9C-101B-9397-08002B2CF9AE}" pid="6" name="x1ye=11">
    <vt:lpwstr>RnYkyDV3sk1oKd7epoZbSVF5Qj81v76E5/Wm9j0Ql8UqVU1ThMVNxZ2r2Tnmya4Ej3YfZEBMBKl9w4twocXd8g8iHJ0nU5dx1Ytrs+8AhjGdO7ajn3UWiIiGEGuQv80tM8JCoMgdKFd4yVFYL+x8WYh/nvO3bBAk6+5pgcs97PBUTsCA48NgzhGoFfXMw/cotWUhZzVrnE2zgBFuaw0NdSNmGdCztAZyGrX0MY8bOtcjir/0QLHrCZbQU4hSmtG</vt:lpwstr>
  </property>
  <property fmtid="{D5CDD505-2E9C-101B-9397-08002B2CF9AE}" pid="7" name="x1ye=12">
    <vt:lpwstr>T1Kwu+q4bY7Er7BcmxR8FyKDGaO4YaiusMhM18qffZn4X49fkOKZAGZOM0zdRZhFnJhDsPJM/tBkzrcZhoQ6vwX0NwwMhBefBPHeZQM/nppqUfXcv66AzSX+Tbj+m8J5pLyO7Xe8Apkd4Y4VgR9X4wSHaMmBTN5QJfSUK00XejNsU/8I5H7VfMZs2Up2hlNtaVJ2KcdbGHSAoEzO/HVHGB6TDe9P2/IUUEPDfXln0MJE4blcUWf5TnABsVSAecY</vt:lpwstr>
  </property>
  <property fmtid="{D5CDD505-2E9C-101B-9397-08002B2CF9AE}" pid="8" name="x1ye=13">
    <vt:lpwstr>BzRZ5FCHv/kBoRuuMdyC2w0d6kGwK6wbf7YihP0CfY831VzBFW6ZagU5IoT9nTPv70IxahgngaJ6rAIlbYOgf8MfVfV2Ozx89ynTuSWFyaG0LQWKVMEGKrvX+g/ZEHiYZ7JLa2AUzOJNf0lb3yQBZg+yD/gDaGz9/y45A3JY9dvz3uL6OiEb95tMzwdxJzXN1vdO1ClnYTdNFyrB4vczfPt/fUKCJ63tg9p6prTzbSyEvezzm4w0vt17f/vLzFq</vt:lpwstr>
  </property>
  <property fmtid="{D5CDD505-2E9C-101B-9397-08002B2CF9AE}" pid="9" name="x1ye=14">
    <vt:lpwstr>KGcf0xclExJHmdFoO5s1rz3eyCYr+AC3NglsyguBypffCXHa6+IpGSDuSVcUu+VyKArjQHlhbRs92vHwJTXkgH0mwBzYScwKg/SG8pyGLqNRuHLIS8G97sGEEe8PcMVBvrIwiJ702qVlQb/O1X41VZE0yGZNZpx1BlxUPH52+7EvJiIdQ82R0D/uS8xmCqJCrTZcZI23W/L7NWk+i55WhWwywJLotYrLfexCpmdsSpqj94B/3UybsL7saEBIJ9c</vt:lpwstr>
  </property>
  <property fmtid="{D5CDD505-2E9C-101B-9397-08002B2CF9AE}" pid="10" name="x1ye=15">
    <vt:lpwstr>agc5dFhzZ88YJGAc15JTmyasqr2p+05HTFA5RHN5cLwdgBCxZx1IqCrgpQ/9cNgja/owtSfrzC9TBH/vIIj2I2eHUxqnDyWjCN5/2TrF3SrGIAPsDWjHEnlafhT+g2C5G+1JBMcLo+3D6DZ5oisFUAOkd7DivxxCe+mCpFu15N1f98Y2RpCoYs69IW5Hvi1cf4QNymK18H6lRYhk1pZefstPiHs/YXlfvNHpCGPLP0knIoa3yN9tJ1B3zHKvZ1R</vt:lpwstr>
  </property>
  <property fmtid="{D5CDD505-2E9C-101B-9397-08002B2CF9AE}" pid="11" name="x1ye=16">
    <vt:lpwstr>uPGyvrlmtvg6F/4VBizyrjO9Zo0c9Fu60DJgKLakS/A3KL7sqsby9JyA/yzvzFsxBFFiqnE+2N/B+/s57EoinnaGac+8p/WdHCqfAmUMCvIDM4zU7PSzFQHyZ/3eoLDx8pBabkSclAJ67nIOVO3Lp5jT/97OY7Gv4ux4sPEaV2oXIkEOKCeq5Zjc/MuEnkZrHxXN0T0JRaqtNI+yBegDdtu0myTs9Xp+SRbDwgbRLJ5MFY7YHUN0rMWWf77zuEd</vt:lpwstr>
  </property>
  <property fmtid="{D5CDD505-2E9C-101B-9397-08002B2CF9AE}" pid="12" name="x1ye=17">
    <vt:lpwstr>jCaqZyeSPOAtSyLFv7Lx58i/ij+/wbJLmAoa9534sx6bY7cuSNN2E5WSxmpXha69lA0pEBYkMykeb4kjcXexx7la1jtm5W6Dz7kaRvxCq62dQzKwi0RHNr2xngLEDWU3RoBqmOAr6vZ8soxhaowtrjjGIc3BspB9kA/IsHX+CEYCfjEfyMPMgEbIjcvKAurVn5KaATXGjcWRgY8JFzUxr06u1+LqNzKMxao/rZNJtQ6UU6vFh6D+h6Ppi32pt4N</vt:lpwstr>
  </property>
  <property fmtid="{D5CDD505-2E9C-101B-9397-08002B2CF9AE}" pid="13" name="x1ye=18">
    <vt:lpwstr>k7VcDjEyObQTgkPKXVTaOKelYr6A8qXrxSG1KivDhi8utirrOOynzw19qSHIB+gKCcFHdnv/eVyGOczFW0s70nSjTZFWVnAVaV07rLGfIp3Q5PTk0rxg82iGuyhtz1cU84hccixhM/ugXg5w45koCj9Bfq8mVvwdIvZgk5hoNegBVq5vNACZE34xtIwh85LDeUplD1GSBMbn81umsBF/2OsNWLYkocACgHZ/Df+TyRIXEhdMybaqXGhbq0GGxya</vt:lpwstr>
  </property>
  <property fmtid="{D5CDD505-2E9C-101B-9397-08002B2CF9AE}" pid="14" name="x1ye=19">
    <vt:lpwstr>4dFJabxHypUgN2K2gskwEVruAH3tos70TM3MNeTn1aYUMzztFCcy0XcMUxMUr0BYYIAjv0Egi5Gyeyol6UXgvcr8j0v9EyLLATQdD0NuxPVbRvSYAqCZ/h9jE4KkSfeFWCa/w7OKALqB8f6bOWK2heuCqbZ60xqtWcwmzq6Ffx9Zgfpd3P6kmDRSjIy0pr+SZNI0RS4iVQe1+zD9aYXA7/vjfVGuUDhqjs7+GuGkAKkVVHG0/VHTxLxQI1dOaSo</vt:lpwstr>
  </property>
  <property fmtid="{D5CDD505-2E9C-101B-9397-08002B2CF9AE}" pid="15" name="x1ye=2">
    <vt:lpwstr>+sCtxLQf6vO8I/PJrM67B+903RK2U8kp02CVPPAoykPQRBjhOoyXHTWccADIlPnYXR47DZYIPhwVJUmkie1JEXUKpxg9Fz8WXHqYYKLMo+BGzYmiZ35ZSuWBzomJlc9Q6ppZw4f/cLq96PI/f3bgqF9oRZROwSIjwIgVbc+W2vtAvVaTdpVF52HY/ixWp5nPvq7HRDO/9QLzzWZYtTyGxyrt1TToxhnwv/wt+OTXh6LNG1i0iBqmPCgnf1/MW3R</vt:lpwstr>
  </property>
  <property fmtid="{D5CDD505-2E9C-101B-9397-08002B2CF9AE}" pid="16" name="x1ye=20">
    <vt:lpwstr>IGRDo05UcvygdEvYZTrUP2rzAiOsuMHtfwZ1CfeiobJCujvp5/D0rXbzPBGq+5ehUgP2bD2PmyMtTehUIByg5IE7zh8yHZg4r8GjA8ohZ91QV8Ej7ojOj54WpQz2oZvOkn2luz6/1uKSI5TVnY7KT9Apqmb8i35FJzU2pjb6Zm+Zbw52BJXnG0QniP1BFPk4TM6qn2Aon5AlVuxgR+vZ1gGvuL6pGgaoy74gqz7yOAaQjFh3b5geDVKWzwKTOhz</vt:lpwstr>
  </property>
  <property fmtid="{D5CDD505-2E9C-101B-9397-08002B2CF9AE}" pid="17" name="x1ye=21">
    <vt:lpwstr>WHFYwIq8l8w6ejVQBWKZoYRJYJ0A+0F7i+1+T5Sek5V6vvLWDvKfCHdeYvRjX/si/gxnosDf0l3YVneepAdCrvIfqXZAy+gITZbP0pP/ppbBN20bzHl3VTRg9fyCKN6DQdDs2jzKZ2iV62IfACheYc0pKKO7xR+cHSI9Vhc5FQh/tFFbTxfAvJm1llCbBKYK6rCPBXRmfZ88J5SxxLvGb89n6nu1n1pot65GjFoZeMr8WB8mhAFC+etRaejt0OV</vt:lpwstr>
  </property>
  <property fmtid="{D5CDD505-2E9C-101B-9397-08002B2CF9AE}" pid="18" name="x1ye=22">
    <vt:lpwstr>tO2qX9rxQWj1wPlSk5JcLVRLL2uGfSHgA6hhO8L6RbJSVjefOn+BxAanysuEScnwQHn2eSA7A3ccanMeonuTutFBgrukyDlz5SQvglCsJx6I0IRqeh5VeaVfWnbEhpfHLwIz52GtL1zv2vMe8dd69Tkf3PyNzHCH6555SdFjuQBcY84EpP0IjuDnPs3lovzqsbMSPHfRU2vga+k4YmHXYkCT57YvZPSnW1pzvdZZyITr1pSzJ3Nar0cvn9XzLVk</vt:lpwstr>
  </property>
  <property fmtid="{D5CDD505-2E9C-101B-9397-08002B2CF9AE}" pid="19" name="x1ye=23">
    <vt:lpwstr>mCHoj9HtEaIhtGLfxOXcZLbuCZSbmjaKnyBorCW/mRhCtFo3ZLYxi99PetzVgJax9X8u4rhnG5k6Y+1E9ePjNlygfl+CcS3FB1nNTUYyk9hlDrGeVhSJ4RKdutsAB+5d2+HOAemdhUyaSM6N/nVSPa7Sz3QpWFRjuCdKdwhgtKdc86pFvE7OUa335EtNJ3ylYIIgM98k+0SfLLo0oHrlIN8ePd7uO3c/QPZ0lxkhMzmRmz98YWOoMNqdTLQroDs</vt:lpwstr>
  </property>
  <property fmtid="{D5CDD505-2E9C-101B-9397-08002B2CF9AE}" pid="20" name="x1ye=24">
    <vt:lpwstr>pooICvL3relHwpT8BtdasJJ6vn+6ILwjHdy5aJkIK6OyMTm+igDqjsf+f6j+5VwdgdDPAxXqB2yFL9ZULksXPNHX3TV7qgLevcQJoXky0TNwTRQsOKxZa0xFwNuZubMOJe7BdUZnUHWRkizNuoe+B/UDmapmCNOZmZZTkqxtbMvz+ChuRgrh311yU3a5RPNpunNFw5VI5nL1LEO7pgqvnAfXdeNQQh+uhbcChSTdrLU5N5VX6O/0JNhvSwRFIEI</vt:lpwstr>
  </property>
  <property fmtid="{D5CDD505-2E9C-101B-9397-08002B2CF9AE}" pid="21" name="x1ye=25">
    <vt:lpwstr>fEBN77ENPMfA11rOLTO3RKYAiiXLEg1KihgDDJwAbZQE3v/yWvoKxyYNZhgiX/RARAmmQKJRcq5rci98u+IjIhkq4ryvlw1iKnkQuRrelxuPZa62nEw7xarxKehE/54qtcs9LfnnF+Z5rmU8z/LHZVbIw9xz0vYEO/S2SwcxBpw/M3BUGNrHaK+GYpPIA8LCmdkuD/507bPyd/BMqE/s7fuOqf2aXuS9PAtq0gqsHDbjr5GmwLPrv1FJP1AL6wE</vt:lpwstr>
  </property>
  <property fmtid="{D5CDD505-2E9C-101B-9397-08002B2CF9AE}" pid="22" name="x1ye=26">
    <vt:lpwstr>e38Sv4a/rlgRmfDNSLlsWhEi3YtPFuC3UeqOqqpyDJ4GC7OW8p5krY1pH+cIQVFcREdOHrkk45uyRbaJ3Sk2j5nv0sK5cbBX0+3P68POtEP0E4UxTcrriJ8+l3K4Y3QSzja9n+EB1ixGHtyto4cgS/2CWbH8h02usnbRiGqXU8XJ6bwNoR2Ab1KBSH/zr+qjqiAgtLpBiIL+AzUBcnuVAAIQDFZhpZw+zdL0PGcARq/SY9JsKNKGQsO+xPMR17u</vt:lpwstr>
  </property>
  <property fmtid="{D5CDD505-2E9C-101B-9397-08002B2CF9AE}" pid="23" name="x1ye=27">
    <vt:lpwstr>LDuL/b00lLpDvj7yjfXfyus8wibE0+AAZvcsCwNmd3vLr31G/57knvoTivUUCWvSQqspdNtnB2ru5scdYbBnStGI/MhjEXdUxbfbVsxJkbKIJ4ovvb0L7EqRwjljuPz7KAKHLjJrsJqTkSk45F2X+aiAjcOeQkH1Nj0X/uiWsX45w1w62dHZ7NgTyVzgDlnxmQYpX1wc1/L68/2Z1SthCNu7p2AecFEdo93tVRG/CnDqWU8FLtRZzWpSt+fvfPW</vt:lpwstr>
  </property>
  <property fmtid="{D5CDD505-2E9C-101B-9397-08002B2CF9AE}" pid="24" name="x1ye=28">
    <vt:lpwstr>ZuDiFaesw0TWZbHRs5g2+ru9xElLN9cg8F9PwPDFnXB197u348Ye15bE0WKENbEycN5vKadikfbFZ8VFXrZRjBF/9V79tHCf/1mKAJRSX10EY9jIg2eiIXQyNJH3xZHocRPTrtXqc8Iquq5w7JB/DhinahuH1SP95YM1HXzsRV22gYiBiYcVuxrSWgw689HPgxOmov0mBPprxKGwFw0qVV2qXuE+84rSMV7OzAoZ9voDMIUMGJsoyeD85TQ48zr</vt:lpwstr>
  </property>
  <property fmtid="{D5CDD505-2E9C-101B-9397-08002B2CF9AE}" pid="25" name="x1ye=29">
    <vt:lpwstr>imwxcu7IikI7K/7MQSF2UPmp2lxsM5Q7fEw4IUzz+ytPFWcjn2po4/SC8BOtPdWSUvoWy/rpHDVlpClKvlfwXrpBSbNZAJxpeJN0/rE4idzP52SEch6k/y1HkVVOnyG2ZZYJUcErzh6GNqSaCiVEcoGYr/iNuVIhkksWh+AePWrsdndUG8T6187wWT3HygX6jJhfMpBdEOI6PPM8CYUiYurpyE/gn+i8QdlwhkIkTEip0N+xtIjNuMtz1rCUSEe</vt:lpwstr>
  </property>
  <property fmtid="{D5CDD505-2E9C-101B-9397-08002B2CF9AE}" pid="26" name="x1ye=3">
    <vt:lpwstr>l1DQAPRI9+Ku1xBQnkp18L7EcTmDcmv3/pewSoMFdg+VwgsY8Td3SfwSvDsTLcDPAlJI84Zhluh6RN28tDaSJeTPtRpP3hBo00GsJS1gOPrlG+tkf7N6R+QAm1zklf+/NZfB0kEqJ0CsrAN4fZ64IF8/xePuk2EYrChzBBxdNgp9H7wy+EkzFAG5D79oSPT0emINgoKJrtOOaXNXFQQPzLNwmZCBtQtUm4sD+KPOuFF1R7ApbVGnJqosKUUjUtx</vt:lpwstr>
  </property>
  <property fmtid="{D5CDD505-2E9C-101B-9397-08002B2CF9AE}" pid="27" name="x1ye=30">
    <vt:lpwstr>BvQcD+jPkg4n8ifxeW7fLglQ16m3J/pyBMJG+gZYqsVOGGs0VMVsIgd+2xXz5FQbLe3RXSoKjJJHx6vSDFzZZIgsB+znb8KfCttX4YCk+Odmlzel6Kc9/+KMTQiUqPTZ6iSszieXQxpfoG4qYIj3Ek50egekk07ekHq6pqpEryBERWrEO4FB9ejdwPeBuYxmRpMWJ+AsIiQ3/PYc8JjMu6gVZVSqIE3iPD/eOZFN7LpJz7pYAoQK2D/KNo9ZBWd</vt:lpwstr>
  </property>
  <property fmtid="{D5CDD505-2E9C-101B-9397-08002B2CF9AE}" pid="28" name="x1ye=31">
    <vt:lpwstr>glGBqKm2Pj77ZQ9/Ay+DR2hENrPV/Au7uuRtpA0vPNqiyw0PkloYZna101gxbRg9Q10wILaCKNXIOfslH878hmU9CEQaH+I9eOkc6UWPvMm+w/fI1bQyhcvVeuaU+3sP9YyQrCYYWUTysfUC7TSkbxjn7+Cg+c0e86YYzhkqexrvU82ApaD2qKE3r1lZWPvrRxF8cGX+xhji2P7aZJ4uhkewWGqFSez23o8SHN9JMl6hQqPqidIZuTF1y4+7iZy</vt:lpwstr>
  </property>
  <property fmtid="{D5CDD505-2E9C-101B-9397-08002B2CF9AE}" pid="29" name="x1ye=32">
    <vt:lpwstr>IxSInrWlMYS6uEhzDeVozhI8+TNW+7i1W+7hq7SOeHOSdXOEVpGaKyccMet8IA8jgaYOrsm9whRYjgk7dinjeS46D6w3QiB4W0wfzqPLw9jFupLoXt2gKsfT6i3or/+cca3cRbkJPXxb3SA9A2zk77aJ9rYkMXUmmGps+jRE8jtUd4VC/eMUm61HjCTTX7Gkh+CYTo8f2eXcf3Y2eHj815MZCG9ir9xoN5Mxnbj+yz9m6s6+huxB9krEIFR/Y2P</vt:lpwstr>
  </property>
  <property fmtid="{D5CDD505-2E9C-101B-9397-08002B2CF9AE}" pid="30" name="x1ye=33">
    <vt:lpwstr>MLdkpHqHTSovGqvv2xKD1t9Lgq+J1u1MhjVv0XnPsIt9J2Zjv22W6AWFx6nTCuSTWBfZHGW5NSZUp9wPdnefnrfqkv2Glzhpl+/IzQoXvcSx7gg71xYNDOS0WuYu5fJZgDdrdiQb7CPGTI+zDPz9T4Xz/j2C3AW1y2EsPi2a1348Q7W+azAgQrPanOsIbz147bhdF5qzZPmpswOo8NIjUBwDppXe2/fUt9umsGOY0Bg+qc2SIIS7dsEOqYIPF8q</vt:lpwstr>
  </property>
  <property fmtid="{D5CDD505-2E9C-101B-9397-08002B2CF9AE}" pid="31" name="x1ye=34">
    <vt:lpwstr>dMzd+HgMbW1aO+lEQrIgpoNrZbyFe4vnJ8XxOoV1hzK9Fr26R8syaYlloAY9nkMFBy7JBlftESvMq7eKFrp4vyt3kolUxLc4mofpjRjF6qIE/Bdt1IkFgLU/cpY0KI3Ya959RRiNAuu9deoIZByvDTgpkTEK1qUNCgdNchP4ypaYbNWM1ZxKN+IFHN9svVjNsxRutJl+HGG/uUPfozvZz846yC80wFAJjiOPHCSEomJzy+qRVFg+mbgejquwrfS</vt:lpwstr>
  </property>
  <property fmtid="{D5CDD505-2E9C-101B-9397-08002B2CF9AE}" pid="32" name="x1ye=35">
    <vt:lpwstr>/uARw8rtSL1NjndxaxFIIF21huLKDzg0/CQCdXPZ8wlhN9zEOjestRreB7jCMlQitJwBtF6Tf37bMbYQdufZjQahP36c5dQM0v6VCDdodd6pvUV6LanNeYQ0tZMbOwjZL5YvsZONrZTCEvvpvWB5I+XDuf6usQ5eHRqJ/zVszUFMy+kXBkiqJfiA7OhiWqyfulcC3A/XC5bXi4dQkPXrWBDml2uZTXPTgRl5Ot6sHprty60a+qBo5mFyu8Pvhtk</vt:lpwstr>
  </property>
  <property fmtid="{D5CDD505-2E9C-101B-9397-08002B2CF9AE}" pid="33" name="x1ye=36">
    <vt:lpwstr>iPdFyLg2DChzdldXzgZsAWaD5TVlG3zNIyZzmlOU6U1RSlPpODZRpCedTbfEeedh/4mUQtRIaYWRHxvUcanmjxEfgLFOY2lT2mACqZ60S51LSMq+jlV4sbxns3MD42eVVZawBMknU7aA3EST/l3mkPgn0QiRHIMV3hRqKH9CAJqekgZ/oE2JfylrYS3HMwG4l/tfsiBzhOFwjVLTiXU7GcLPuTdsXfokbW9jwi0dLyH8HLja2Gfw7s1OgdQVA4r</vt:lpwstr>
  </property>
  <property fmtid="{D5CDD505-2E9C-101B-9397-08002B2CF9AE}" pid="34" name="x1ye=37">
    <vt:lpwstr>no0S2s+066YAR0VNu59bQlw62vfpwyqp3xPx4S3b76fH6xBOnU8bev/tLzXDi2ikmzFqO+i9syjA8z7EYe7Ri+kMxCioQZwIUJ2/Eh5IM3iS9V6jLbTMvcZNL/oLPkVsZj09t5/5u6a+aKW89X1F5MPiEqsD1ty9eNJgUfdpkoyHlDR+gtAZZOYIqRYihiC5bzyqi1sqYslrNgezvLRfGXvQmTELqu0UlQwbgeMfN3w4YZtJ7XCoxF8CFkGnA4L</vt:lpwstr>
  </property>
  <property fmtid="{D5CDD505-2E9C-101B-9397-08002B2CF9AE}" pid="35" name="x1ye=38">
    <vt:lpwstr>E4PFHgo4pmUAq3+qHmrhLd5/Fdl+/6cisU/CogdUktUrXahutgHDEgHvbGlquVBdHYJXgNHL0DtYXJnAU338Q4y5BIKiy4v3dIP41VHvofu1bn/uSbeaVPykldNZpCaClZdWEXZpcWo6l1dsBvy7d5kQYNIj8Rln2tUKS/tiGaHiR41S3mEIxWz+TQnHcxQKjcYbRFqLrtWnfqsL6/RBYyTFOa+DVI1k0WxkeAX/UGHvhDmMj1cfZvmseTnA3HB</vt:lpwstr>
  </property>
  <property fmtid="{D5CDD505-2E9C-101B-9397-08002B2CF9AE}" pid="36" name="x1ye=39">
    <vt:lpwstr>YGzl0GRIv/s6ffb0hfUfQXhLsa3eYgp5fGBOaTLh2u/RGToHBGNLDXAaNdjieBvB7aE83WaxTIOBDFMIt+KxUAgoqNKI8AKsh4tLryXh/EQ9FdEsKCbGWCUJ6iuzUW/1AVn5Za0cmkXY1GCfO5E7Z6Ge/i3XpGAStjqHv32Q5OylN4uE589l2Eb+Wi+Xtq/v1ts7nJYpwwq/j710E9/IJqiQzOCSZaW8Z4mXUVOsD3vjlSQrzlK7EHQY+hSFj3v</vt:lpwstr>
  </property>
  <property fmtid="{D5CDD505-2E9C-101B-9397-08002B2CF9AE}" pid="37" name="x1ye=4">
    <vt:lpwstr>x1ImQIIFcG6xngi2LxfX+jvcI0ihxjpctyuEvJtixPkBAOiNUOoZeeAlvsUlQ+7B98Akb8HK5gZ2XY5Nm8Kyx+H3B12o9x2XD5EksxduMRU5tu82q1tD7eLSFD+hEWXQf5Zm8wTAd4bDuVOqZ5vE30rvhw5i3VuXxM4PmgHn3eRM4P9Os+EViU83bfibqyIV+jtNYbh58ZetuO0Mk6dpBRhQkIlpAV9KBiCZrmZdIT6XLfGvnAkXngUQG7cHOeC</vt:lpwstr>
  </property>
  <property fmtid="{D5CDD505-2E9C-101B-9397-08002B2CF9AE}" pid="38" name="x1ye=40">
    <vt:lpwstr>hRTlB/0Jhfa2CdKWtN95KN+h64s8pXjEkmgz2gdl7M9df/sK2YalDOqYwroRUlQOC6BJH9jvbOlH3CMg9hbRPFQ7W3/xxNLuiVFqvldNVZi4SbwdqxQfl0iI35rMXpUv3+hsH30bDkrvGXzyx/v5kQjsmS4+3N2i0vHGBFXcH0ogICHAu62aUNFrMYCAZhQuPp2fDRiLW7rhXps4lTZI7AxUQa9KNiT1kY7IIv+7OR5S0C1Ec6futK50veN4lda</vt:lpwstr>
  </property>
  <property fmtid="{D5CDD505-2E9C-101B-9397-08002B2CF9AE}" pid="39" name="x1ye=41">
    <vt:lpwstr>qA6lvr6o+PJ1C+ietBO3az61ULt9ETSOQZXY1OV7gqMQ3PGL9Ina5tI1x/pjm0i9LhSoTVuLtlIaKpnTXcVAieMU1ATIjSqHY4ZqSJh6i3/nlD/TbrBcQcfBxlcEGl8l9jw/45xpy2HyrSP0l36BEk8wKizboJulUQwF5qMYKshpDnh8Eg7WZ9tTz6s+lSyzrH4CzHJ4GCdnRp73iAKL8eLt8i37XRbpZJt636XfZNgkDDdmfhMFwpsbqT9pm9s</vt:lpwstr>
  </property>
  <property fmtid="{D5CDD505-2E9C-101B-9397-08002B2CF9AE}" pid="40" name="x1ye=42">
    <vt:lpwstr>6H8XQGp0j5fdz1gcW+T2tOnf0fePpQBNwgCKxJDUSU2i5UYCPhO/AoNeq06lc/k95OOUb/NiWU9hgX7EUrCfrU1ssdQZmzsstqZFq7f8ZD22qfJquLq38+tCEY7SSPAehZRmOM8imZfHaSmyGi7UcbIw0PhYiqCQBLTfFGXhEOknCP09Ix7WD6Z+NokZn2KHYWzW8hlRgz8jtkJfMzIw2HfG6EZIViLIXfDOT2Qyw1UwOc1JjuoysfBuH/iOref</vt:lpwstr>
  </property>
  <property fmtid="{D5CDD505-2E9C-101B-9397-08002B2CF9AE}" pid="41" name="x1ye=43">
    <vt:lpwstr>pnY+05AJlLH4UKqn2AnUch/y7t4JqMXqf4IR/EwIPogd1AbynHUFkKwimby1iWeif6LsaJjGNF+9r/Ip1Tf6G25+8BhFFXoiArkhT1/SOqTOh/vKhIuSSl8QzTIE/OWz+cIrAxsZci0wxiI4V7WzSIcUP4Qesd/d/Xh4SqI1Y6hUcsPsFEcVuVUEB0OxWb/jm+/7vRTgDpsSfoKiG/IFgj8bUB1+/yGJiyJhyUzxVbaSiRJH85ftOwdWwpKp5/t</vt:lpwstr>
  </property>
  <property fmtid="{D5CDD505-2E9C-101B-9397-08002B2CF9AE}" pid="42" name="x1ye=44">
    <vt:lpwstr>r/xrkLCvzRbTz43Q0rrkJv4e378FjsQJNYF6E4ADlEoI7AwtuDjv0rg0OmKi7SW6sGed9HwPvPVV3ykZStsx6OWaX+s4ZHHyr8FyG/gapBHxrsiEo8J5PFSggZxY4ptsayMPcjP9GgJWtIq907Kxn0HW9BPl4z4iGevHesoc9bxNFO9IJAFHtiG3w8kl8RdFPh4nkAV0FPqyKNi5U6FYMsuVCg1jP/zx0MyTw1mpRa9B4GSSa7vu1ZNi3trS1nx</vt:lpwstr>
  </property>
  <property fmtid="{D5CDD505-2E9C-101B-9397-08002B2CF9AE}" pid="43" name="x1ye=45">
    <vt:lpwstr>z/hpeyx90Q+wbuv6u345ff0297TJttrk1bluREmHyy+vl2505UkX3y/mOLG12szupOucKYl8tpAxvZ8QGlnkPPWeptvPQTq55wFu38JR9z/VPFKkKDeDq57I+mzFy1CmhfdGxoA5kW9TZNjOp+f5Rpm0oXBztVeqKueyGNbQLpVQu20ITmPfexG0qxiCJN8YBKfYZs9ayXFN4XeR6CF3NX7ce4djw3dbZLeUCS8YVTymDEXLhte6/KvQz+h35Ge</vt:lpwstr>
  </property>
  <property fmtid="{D5CDD505-2E9C-101B-9397-08002B2CF9AE}" pid="44" name="x1ye=46">
    <vt:lpwstr>Dq5qYG51z4IXa7tBFHLhFWArTq9HZJ//5IXFiT+UU7u1nEn6giVHUe1b68f6cB+GIcJJ6Vxm5mRoMQJsfii+iBZ7hFVRDwFDI213DyaAE5wqTFHcmgYkAZSwAFpBFhJrrn9+obfHTFFuSOFHe5tNfhUmAXqFjWVk0BpwojZqi+EZTs3p7RA3/vxpHgPAP8mFybpG73jOBvDaBZZ2yLxZK9LHe2FWglXhvN+eML7B1/63pdSDl8K0HZvI7CXaRKM</vt:lpwstr>
  </property>
  <property fmtid="{D5CDD505-2E9C-101B-9397-08002B2CF9AE}" pid="45" name="x1ye=47">
    <vt:lpwstr>fcbDJEHLHNvzftBdQlna5tD/b6xInM9nzaPGld7I21kRNVpo+LAKZjhb4HP1EPKi++E7qVlfUNrap8qN0EMMI/Facy57IP2N5SmzvL1v2emV/zG16mHXX5pB6Kig9cLeGw/842kkiOzaHWB8PrqgD+Sp9Zv1qv6lwv2UJ0KJ1/aaivoE583dBTu0YGPYA2WyeLxfC/hHgCbdW/A0a+cJYwCx9spOxdS8mZ/e8rLgFYpukwuF0kGnnhPFbcQOJFp</vt:lpwstr>
  </property>
  <property fmtid="{D5CDD505-2E9C-101B-9397-08002B2CF9AE}" pid="46" name="x1ye=48">
    <vt:lpwstr>7xkjmOLVWn7DswR4ojT8Efa1Mo7314Tw4MWtOK9YTIs9cWA0y4P28OcjZu2PW6RbPEL/yVhor0/DShp8PK9NrtBZJFU81MtAQwXaU1FnhlntNWT4MXAJd4I5uj9VhCh+v4hzeqgdkTd/FEMm7tejLYh8IfqUFMnvxcGfxybe/RafYx+i+sQM+iewSpX99YRZ5IukmBShSmDPhg2eOdEm4QWqGBTnUS/XY3F+FetqeJpZ1aisjXbmWbAW1pX3tE4</vt:lpwstr>
  </property>
  <property fmtid="{D5CDD505-2E9C-101B-9397-08002B2CF9AE}" pid="47" name="x1ye=49">
    <vt:lpwstr>9+XZYxGLgQRN3RE0onYdR6MLXzHeQnVnYH0JrllSS6xEgI9TXnrUkGmDk894YTvTq2T6hMaxN1xnueSV8fbHhOwOLwVTQGeN2QPuSSLU5/rrb1/9yuG0sXjNzkmOEEfNjZP0j7a+xjoFeUkDtjQfOxcvlVw1lk5TP9eDD+dhwezMebwdNaaIOZnPHwOWPFLzKAbnT3K6HdXbG15IQcoeD2UM6W3maFLLdGpEGSH9D6WY/Igb2srgiuxGjEGChck</vt:lpwstr>
  </property>
  <property fmtid="{D5CDD505-2E9C-101B-9397-08002B2CF9AE}" pid="48" name="x1ye=5">
    <vt:lpwstr>oiYzSKLiTPizrCanNPP++VGkzaFB2JvNlLmdkeAamuFsZu905XhhurdDem8P2eKN5nIoHvFaQgfOknOP93jL+em5TI5iszNso6oXUmzcJEFhKQxva78MIRzVZ74YnBSzP/+L5bm+w54udcybuhoO1kYhClo7L6kcRUVa6NxJdYRotfGV5SrGums40TcSt9zmhq1gZxP0n7TjhN5W/C2bNBaA9H1kMAgxIzx4vcL+aAZsZO2D+YLV+tv34FZwtaR</vt:lpwstr>
  </property>
  <property fmtid="{D5CDD505-2E9C-101B-9397-08002B2CF9AE}" pid="49" name="x1ye=50">
    <vt:lpwstr>WRGmca4nFEB/xUcM+mPZhATbBZdzTB36OYO4CTKFaPAoRVaYmigwRMt9kG9t9Kf9pkxzj8CZqkIs9otPVfsRmiyZv8hJZEYExsXrJUXqesiQikTV4W8Ep/MSlMYyREyh/DExzY5X80MRTXtNsmJhRLPDQmOHR8inUh1Re18m1uNqHtam5IQTQIAwdDOQgoUrrUxNFFD5s1sbA0korAb6oE0dbavTL2IwCDbeTKWeAb35Leuy3z1IuEFfJ+eO5Rs</vt:lpwstr>
  </property>
  <property fmtid="{D5CDD505-2E9C-101B-9397-08002B2CF9AE}" pid="50" name="x1ye=51">
    <vt:lpwstr>Ggwtu23qpUSsLeAxdMFRHXyOjIhdM/9fj+uxy9GtgNVsaGUlfRiQLYaFWf72xLhlTrz5yjBB27BJNB8c+L1hImaof5EM1lEK1RZgFtQMDjaIwsNbolVGkvGUGJGc591zxl3uVtXX5wgsm5QhM5rMlTt3QuPmXcZiQtF81WvFMHShEYPIkeBorYd28WH1yUQnSQAsARIv/wN8VnIz2P/rmYsnHrACNQxb2LTQNUybmu8c4Ojv9OILvMoUvr+9Gxe</vt:lpwstr>
  </property>
  <property fmtid="{D5CDD505-2E9C-101B-9397-08002B2CF9AE}" pid="51" name="x1ye=52">
    <vt:lpwstr>+tqz1b+tRwpRivAwQv3YAcnb8TDwLbofDz/jkwcv4fxISfz/tUZXaJNvNuAkMZnbgIC827HzkvL49bLWslTLrEfIIHCA2nuySUukmD8G8m0qhoympRYnhA7A/3sTxGRKHpAVxjXU1cynEU9/xOm8fA6f8JZ0uomiWoFatvdzJD9uWRpogO/En5mkWu8jjKD+AXtL/+rqi/1Qv3JSzETIcPWApU2cCg9sJ/ZUo6EQJbeZYGLUxVe4UDyDgGaVQcE</vt:lpwstr>
  </property>
  <property fmtid="{D5CDD505-2E9C-101B-9397-08002B2CF9AE}" pid="52" name="x1ye=53">
    <vt:lpwstr>UobxHHy7nDZLIhK3DpN42+itlUjYqXFlr2J7eSJ1z2e9PJDAC3D2Mi+4HaDvXOUX4HO/kKRD7D8O8LMYth6Lel4atqcRPpJtJRSdy3zFl0BBaDF3xuEEIVi7417HwFZDN52acLKtvX/6bg/lwNw0dKzVbnunzhIHP8m8aG+jYt5sFDsi5S7zIqd/G+Eabc6P5Y8lIkaqOW3GEWEKaGSXJ66ZGYnQ/UAx2zP9/gRc8Wj1Vb3cNN6wTCj+t5r4H3S</vt:lpwstr>
  </property>
  <property fmtid="{D5CDD505-2E9C-101B-9397-08002B2CF9AE}" pid="53" name="x1ye=54">
    <vt:lpwstr>upYN1qq9k7I4Uw/JS/9Qd3KbcEg47TPmd+Z+c7yZ9kEClmM2gYVqIRUXawud0jBNp46UFirWBrrKGIAoMA3cBDt43YSTcW9nxR1FsU6pyIxmBCRfP9aB9ubf2ZgGVBNjiEzR9c1Z6gnZAH2mzBWP1C+YbCUIvroKWzL63FSRU7vj60P+t2mtWP/2bccDlpU1n5D6acTHgYR4jHB7jfDFF+NrqDC8X/3upJ67T9aY66w9ZgYH/Kt4oz59CWPDyjV</vt:lpwstr>
  </property>
  <property fmtid="{D5CDD505-2E9C-101B-9397-08002B2CF9AE}" pid="54" name="x1ye=55">
    <vt:lpwstr>VI0DLR3iySln7W6I+sgfJVUCjn8jeCe80XZdAvHtaaJQNyjYrzXs/8eJjL7b94sllKtaB7oYsOnbonloP9G8GoO3nt3TQmK/wz781auGR11tc8W2Ibs1zsQI5EHP7vNgyre7dHNLcA4whbt3GAKChtgoGuKQYNf09xDKdIDy4XEnETitlzTkE/ruDD5lnWx/bma8ICJznYXCPB7S3UXVP0h4S7q5NR7O+flxcXMuZjuavxLaPYSkzQSjtxfSInW</vt:lpwstr>
  </property>
  <property fmtid="{D5CDD505-2E9C-101B-9397-08002B2CF9AE}" pid="55" name="x1ye=56">
    <vt:lpwstr>pAz/QBJdNqVDUOtMhO0TtOaniNWEhXpBIKlBY01Wl8PxVp/eMmhwDtOwAT9zcNxcb9khaleXVB6fT2wvt6/yMyHzIcg10LLDTId4I/Om1iEdNcqowwYZdB7+aJXxAQffZKKQEDf7gEFNkfPji30bVJYoeZwu2n/ckg/jbZ2nsGBVTQuJGRT9r+s04/4DW1jUoILVOxm29QcT0khNogLL8PSFhatHQkv4/3O5ecpqhU0ySA1imA9yu5gkLf7/r2g</vt:lpwstr>
  </property>
  <property fmtid="{D5CDD505-2E9C-101B-9397-08002B2CF9AE}" pid="56" name="x1ye=57">
    <vt:lpwstr>StGPj7yvfc4ks0XidH5h//CGKCy0z62M5qc/TMzSHfz92VQENXWDwgrYlq2JEgqjk8nPeIRQXvKzw9jj1VxaLj0ZI5ugeWDKQGU+8/pM12hZX99PJgign2ru3Ty8FgmoE4lc2JmZ6VVJ5lwUBd1xCv+hFhLO2PpkmAbIKhj86rBYFWCftdeq78wqv4QMMX/XZMHSctAffw/iNIa4prllIEtrwumd1n4v63b940uuIz6HOnEsxos49GT6O6d1OIl</vt:lpwstr>
  </property>
  <property fmtid="{D5CDD505-2E9C-101B-9397-08002B2CF9AE}" pid="57" name="x1ye=58">
    <vt:lpwstr>bmUgYPqFp6eBUyyRuJCvdZSwTboJ30j0kIq/5htzbBJSWKvBBt7wJJ5O2yEZn22xKWCxwmfWX5KsnvCT0C87dPFfaRahiE4Nol9g4UnckXWy5Wv6fwjPpcYmOittaFonLkAytcD4yvjS3jsqFPlpM2+zaeMPoBUJnHtTTIxeYHF4z4yKfcwcrU0rOPzabDv2WzKbUGBFC2/SXEM7idqo/jGujecjYGzAZ+t/ERCf3xgTie4XS6VpGo5kAAp57tz</vt:lpwstr>
  </property>
  <property fmtid="{D5CDD505-2E9C-101B-9397-08002B2CF9AE}" pid="58" name="x1ye=59">
    <vt:lpwstr>2HEU1WIbF1lCHFl/ZqrQGcjr2RtvYQT7pf9esuXslCQDIJpnvc3TSrNNOA1vCKPOvkPoz+hFKFDqRCguStw2Skd2pj1Nj0UP35lMIWlO5QyD2Ejx6ZO8vl5v+C15NH7joQ58Wn5Zx9RwgGcv4Bcz7ThseS/F2b6zEpmQLJFiJ/ocq73ITF+1162C4SjHLrrbX6MHe14UWR6rtkMH7nwDB2rf8f0PdvsUYHvqn9vJDK00hVMly5/aii/PQi3mWIO</vt:lpwstr>
  </property>
  <property fmtid="{D5CDD505-2E9C-101B-9397-08002B2CF9AE}" pid="59" name="x1ye=6">
    <vt:lpwstr>W/qWl+ffPif/F3tX+AUQM91ZeoT83fKiOaVIQ/JthLO4jYrnACsmrf3dDgo8xsjAfbX0K/+IJpT5L6bphO3Jd1R59c3Hvzlq4vDRF67tL6i1cPq/5y2E8DrClSrAT3G+evG0xys8QnVjD68H/SyTY5rTCkGP+JDgsP0wFE3w2TIjYvVb5GirjDbZ7ngyK9azBZbFGvBOZwznq/TtEn+yF16lTKIsvG4HFCD61yO3fFmG2DES7bDNSJWFazR7Mcm</vt:lpwstr>
  </property>
  <property fmtid="{D5CDD505-2E9C-101B-9397-08002B2CF9AE}" pid="60" name="x1ye=60">
    <vt:lpwstr>c4zk1i61BTX1hC0B49WeCwITLIn9ee4ZGDZPzNpa7/xWPiLy94yVDFESjjWXZlLxjoUBNly5Ih1DIkGEcQIIAorPR125JmMdHpP5iUk49YcbWuf1gXJ8wUcOkPEWSCAQSfcZFYDmljM5OkgH+07Ysi03B2xf6t+Cfeu44IOJAmoZufaW4hNZ/3pTgT+LYQJ+FqOntuhRmJCtLxZv8cnVacLJSQV8F/GK03RHfVE9zglO+YtIw8gMrK+5qjrrP/L</vt:lpwstr>
  </property>
  <property fmtid="{D5CDD505-2E9C-101B-9397-08002B2CF9AE}" pid="61" name="x1ye=61">
    <vt:lpwstr>P8zZOb3FJ1h6TFMiQwPRApDvaHdOxkEGpjpqFwlVa/OF/H9WoX6C0+xkEG0hOo90kK5k4GfxR2t/k+zfwGcuIhrCQSxWmtMoWjXm0tRFGrsdICr8z7uXDRI8Q+TzkdsWvywideODIJuXYS8X101K2mdtCS3AAWNXvQOoMbnSbaJIg5c4/fkt4uVjImwcRIT10ZjdHAJ2zsRdu0amvL3jFksR2Lr5xS+PryRwKFjKZYLYYCMc+Xg5uZHmAmc5FwB</vt:lpwstr>
  </property>
  <property fmtid="{D5CDD505-2E9C-101B-9397-08002B2CF9AE}" pid="62" name="x1ye=62">
    <vt:lpwstr>lgs7SNjfpOnibQq2TVmlHjiMbyl76373W0+/zFxLtBExXZsiTjOHK1A4nDwccVOEr8JWb/MrubayqPW6L3IC7kr7ZjWHZ8FOsPur33JOevwhDupjbI0w3abO+16VstJ0jd9w4l20CPyxnlURl8dEly/nEpTIzFNIw+F3fY94hBQSGV2HocPTWeyUv6nLGcqPFVb1Dy/W5hl/miPlFqiU5ViWO+p/h7MsT5tlZ2sVyCPGNaySLEOHPaoAQYcY604</vt:lpwstr>
  </property>
  <property fmtid="{D5CDD505-2E9C-101B-9397-08002B2CF9AE}" pid="63" name="x1ye=63">
    <vt:lpwstr>aSARqHmdNN4xhcqCj4huzKbkqsMiK0AARoP2jQ2wI25zSsFNf9aunkkgJUg/v70cdCQat1zSM4yLgDE/Zw2Vy7uxHuUIB2f8CfoiUShM7xY1Ny0B95NfDBZ8tN4mFMBf0bDcqbG4UKzRJ9u77N6Rwom/JVkLGYDuhSZp3LDtKW9vmAgS3rCw9cv+8qct+/r5gv3XSozVwbgbOQouXbGBThGaAy0hs+eheVXrCwIp9qejReA1l+sm8/2A3MX3pIg</vt:lpwstr>
  </property>
  <property fmtid="{D5CDD505-2E9C-101B-9397-08002B2CF9AE}" pid="64" name="x1ye=64">
    <vt:lpwstr>Ns3lhPZs3MyBJuYdTNKU8HOFEl9exxM+LN8/RN8+54rKFTP5btGuoQyfN6cvPcPw4jfRtOJSHs5XpQAMmAWaL+z3S4XjlZVyK6tBasWaFw//wWjzWQc1yIrLWSIyTzhoS9IFpVYo8dMsXmT+2RT/owRT5SxQhyr/G+Wq2Bu4ebxfSKYJSblQ7dOI+iTeMbkj2TJPCXgataL0Ap52WbGPLxkbVvWvtwl0GDpiIFPHmb4brFT52ME0VfCNp+xPPIh</vt:lpwstr>
  </property>
  <property fmtid="{D5CDD505-2E9C-101B-9397-08002B2CF9AE}" pid="65" name="x1ye=65">
    <vt:lpwstr>B+JNujrkiPo5Xzpgd6S2FNNjL5s8FbJrOMWqOUmxEycexD8bu87uNm1Hadl6hYygCPqCjh06vPgQc812SOGWxP8D7++NdakOyrlEF8tylTQEZjv3U9DtKt4/gFPwJiaxL5Qk3BZdBgR+nUPLCqW+l8M4kTzhILra3A2BQY9U9Foo+e9n/UCf72ix0YWkqtIpx5nvMWodV8x+RIfalHHvp5BDE3W6bhoJq/2D7yTjqU0pJMXya1/k03ECu2sYimG</vt:lpwstr>
  </property>
  <property fmtid="{D5CDD505-2E9C-101B-9397-08002B2CF9AE}" pid="66" name="x1ye=66">
    <vt:lpwstr>5b3T8ub5EFb933GMC6vkGQuUaDDTo3AuaB15sIpxIqk5SoRQITggrFX3BfhbvsBXarOjacX4kiDqlVuuve+M57+EBk0IL9DIeMV7m0ryHuUOawvoEU/PM25RwQnt0Mxfz+Hg5BffnajmO7ngPgF4l0qv+WwJnudoSk5sCRt0p1LsgS/RjY37m9QCxJnynTFOnXkOnD+qm4rZczOoxzbcbPiUkbmS0aR2rkBaUa3g8gkwSIboEcnd2r/lVsFsmyQ</vt:lpwstr>
  </property>
  <property fmtid="{D5CDD505-2E9C-101B-9397-08002B2CF9AE}" pid="67" name="x1ye=67">
    <vt:lpwstr>kEQXRADHJrBH+DuTSMz3N1Z/eetgBsVWZkniSiz5V6IMujXulS1GatvEZ8F1EMG+A50fuJpkKbF8jQt72gJux5YoAbM3hp8UMuyyo28LiBbQVDEzwDg93NtWRWkAwyxwkWXy6zl66CwDem32Ae1ibq453WLPKM7b7yoKjUqetIu1Vld79ZJ0oQcqi+HS5Xg0SWeDjr3SME69L78kt7d3/CjpY6HJWNma3zuORP1JdH8JIbfGBTxOzGtldyM3kFz</vt:lpwstr>
  </property>
  <property fmtid="{D5CDD505-2E9C-101B-9397-08002B2CF9AE}" pid="68" name="x1ye=68">
    <vt:lpwstr>auwHbngcY2K3vOHAcNAqxTS6eY7kFiPVdzYxUYlCeCjv9XqkKBrNPrl1ZyhiAneVvrLtzYLZbyQm6BI78gwtlEivLn/L9FZuKocm82fhgZbBNfDEh+SSDy8ALLCbD/HBvz2dWtNYIuB9XW2I988lk6CikwbTCKImehqAaVBVvt2Q1RT8rgfktbNgBvOokX1XSCFiYAc8Cj8CpRViQ2dYJAYqrgKlTTprxV4uBljZK0FUqgTAOT3invibR3U93GO</vt:lpwstr>
  </property>
  <property fmtid="{D5CDD505-2E9C-101B-9397-08002B2CF9AE}" pid="69" name="x1ye=69">
    <vt:lpwstr>mWPjedxAC/1UtsxkflBZ6WmvO/RFJQ6OD68eqeGj2NrrWbanFY3KjPy/8iPxSVny+H5qRylL744SiSVgtnrJot48SUQLnYOdHBVGG6x90EUXDxOHQPKyQnjvwNmZwurd9J3/05o/0XSOvb8RG5GXzrbtgU59OvwmEhDD2MgSxkcHd54lQqigFW6spwp2SujYIt0xqUINZSz35KfrjpD0GrOJDyQmj5ZDA7UidaDy6+SaGcBG5rWcQzwStk6Lrce</vt:lpwstr>
  </property>
  <property fmtid="{D5CDD505-2E9C-101B-9397-08002B2CF9AE}" pid="70" name="x1ye=7">
    <vt:lpwstr>fqXBAMqyilD8BEyrM83+eha/aktWiYSpcCzbbxy8YSGjHapu7AFQJk841HRaXjeU7wGAL47bJ1lylTxNyLbOKXLOF/+QVLgrg85Osg38Sz035JTaZJ4+utDEXXVMPdEQz4m/nHiAMYgedxjhlqEhx7gcLaFlqrSudsw8Ao8LGiY6o/i0KOMXtubHCzE6jcp5yXYQkG3rPQod/Wa0oCc5oT5E8PhrVQl4pvJi83K1nTn2xgW9o3spn7h2/6oN8Yp</vt:lpwstr>
  </property>
  <property fmtid="{D5CDD505-2E9C-101B-9397-08002B2CF9AE}" pid="71" name="x1ye=70">
    <vt:lpwstr>nxvg6ZzPJZ/FSLsmOkNWy7vpkYcIOXIspOC2vNjk3AN/rd6mCM9M6AB+XkzUIfBV+GZtpiGFGA9NkjvFMa75KrE0E9KisheGcyhXIHAGL3RNrDie75UswDV0vR13cZe8PXwYuEl8iCdpDUSpxJOtWMoBFBgvREBxavt5bVVbJ6uxUd/uxZhI02wdb+vA9UsSxxk23FsA9jnAEqQyHFm+OxSfBScSCpHs1RIEsCTAJC84yXmO9xNAnLfMHvhiHfK</vt:lpwstr>
  </property>
  <property fmtid="{D5CDD505-2E9C-101B-9397-08002B2CF9AE}" pid="72" name="x1ye=71">
    <vt:lpwstr>6Zs4GGApntLekmyt4lZUPPDBUaGKyfsLyWxjVjOftaCj9w8d1/FZo+5hD+T3YQSmGOshVg8/X22lGnj+rjub0rP+w6AlG+jvxB6cqdjcc7q9t0aGkR7LAhXY10T2m2uc3b1n2lsuWXnUl/02J4m9UrnpaDeNgp4+dYEiGeywFZjObQtE/xQ5wT3mCfszR5vFfZ7qm4vwSI6iCAozNPsPDA66MSp0B/4LY512SXkOa2xFgoel+VfK9ulMBXRRqz0</vt:lpwstr>
  </property>
  <property fmtid="{D5CDD505-2E9C-101B-9397-08002B2CF9AE}" pid="73" name="x1ye=72">
    <vt:lpwstr>GhgNHeCkw7adEBbEPvfqbjkp7p1BqLqckRBRI6LozF1XQ6fq3kj3BTx1JzvRVTnQqwoAqnwdMtBqyI+nerDG4cydjtbx/J0/6XfOWHHEqdMKEuBb8AXbBdM3zWOL1bYelvyrfg07QDXogPy9WeEjxpfcmvbru9PzGR6SOp31NWx1N5vQpgdb/HBJZ3r1MY8wCPFwQtPwJYmMLBqBtsaxiO3D8tWq38wohghz5WyJdt5ZEyJQl+kf2kWWyFOVkSX</vt:lpwstr>
  </property>
  <property fmtid="{D5CDD505-2E9C-101B-9397-08002B2CF9AE}" pid="74" name="x1ye=73">
    <vt:lpwstr>CYMItFRN4mkggpvRt6sbdeHylMEpXFMWvl0VIO0s0vyqSfineZrxe1vSSRVlGQAUZMkuzwYXgMzd9bUphKAxoYiUn7984eXyMffmwA6XMz1zMrZ6M9IBcoPN3p5QiODHs4Za/KUfW8JG6v0msJS4fFwbMbuqGpfNICbs0I/9BaQ36HRSN+aEpCCZTXShkpGjNQCY3EqdrU/dw9+xFf2o6lIlPFQ/WaEvxieZ+SDPd3gNsUZJnlnC+zh+OdWo+1c</vt:lpwstr>
  </property>
  <property fmtid="{D5CDD505-2E9C-101B-9397-08002B2CF9AE}" pid="75" name="x1ye=74">
    <vt:lpwstr>jQgBeASLawjQacTx39VzW/HmTE1lfmoiYyPZSkrAF6I++GuoJjKGxm7KfDOHV3CuBjoNpZf55isqsbzd5uNCd6w/Xzgt/O4AGE4GNyoxOHW+jY3mjd8boF0fPGvGd+UMpSvcvdhAbtfIxv9kussIIw3qDqSyjEaEJaWnoVCYMMPhMRHeWNZWA0JUmU7KMc/FYQ90MD+TheNok3jjc4w1mpzoXrKBRCPnxhnVM4JRBXFD9xrUMlCzcq4y6fObm/9</vt:lpwstr>
  </property>
  <property fmtid="{D5CDD505-2E9C-101B-9397-08002B2CF9AE}" pid="76" name="x1ye=75">
    <vt:lpwstr>ZrJxL9D/GiS0+th5ikIQRuL975U7gkd0hYHk61Dq4BG9+80TduW/FBVtW7hKTpu425LbD4lp+ox8QYQTWkkIcoDxYzg9FFLrZIralPcAaRWs3IbKR85u0KtXDrj3YbfFATTt/qP3lYsjOP6YOi9L5NIcoZ0pPR3PQeV3TXPEfruTfScZ6K0QKPD5JLRSyDzdeUdtEPJeglKHN7iW0Tsec5TnzEhTv1T3WcWGaY5eizkGiaSycH2pHK0MtaXt/yj</vt:lpwstr>
  </property>
  <property fmtid="{D5CDD505-2E9C-101B-9397-08002B2CF9AE}" pid="77" name="x1ye=76">
    <vt:lpwstr>yPP+igMEADzmmosQqIi1LN9P27S4KoQMo+DXTI/S5khDdFjZVbPYosohIuEmze5B4oWq4LQxm2OlSSsL2NLB/ITryMc+0/R5QsfDinTiLi8xeWDConzDEBad+/A9nQ5ILs+RdwG0ltUfINZ59zOXCuBH95Bv1xLRBztdjtOmy2LGdEKqgXn8rJOslom43PNbWDFcMoRwHI+FJGXL521YNqUCPRsyUdkGuBQ7lQ5hzR7LrPMe5wg9Mjxl/QofzV8</vt:lpwstr>
  </property>
  <property fmtid="{D5CDD505-2E9C-101B-9397-08002B2CF9AE}" pid="78" name="x1ye=77">
    <vt:lpwstr>I/pGUEYlJ96ZANEAUtvT6s3Yp78THdF5RUKu8jnE737Br/dwD+UayhASl2wa42LzaB8WQ55nuhElnzqqMZtP8q+eC+JkvgXIgZnjpNOwbqHa4+4EQzSiJ/WfTScg2a3KJukZsb+sJogiT2u4SFNje28xSae1awKL44vwBJDWOW8oaS8W87nQlFb/UXMQPaPE2+Ryw+aQDz/k9E833xTsGw1IPBblonINlDO08QHCd/DjyvuouMH2vRwLdkmbthE</vt:lpwstr>
  </property>
  <property fmtid="{D5CDD505-2E9C-101B-9397-08002B2CF9AE}" pid="79" name="x1ye=78">
    <vt:lpwstr>GEfLfX4wvpqRRutED8tk1xJHkLgWyS51UiKS5LAeGBj4gSlTfUULHBtVHoPiC2yyxPfis8lbs+R+IdnnAfIFXujtyLmG3BPVow+XbrNoKRF2TVaeKh3Eqg45LWyTUYMgGkt4FBhoCYh+0MPJZHJU+hfQsvRPOsfXzIpt+d8+MCjcHXqE4zhToIaOMv86zlo/Ej8Cl2mNNQHY8gw0zhyhs8abkrpOBTIjM8ABR3dScZrXg5/aZzL/64qz6X4fzl4</vt:lpwstr>
  </property>
  <property fmtid="{D5CDD505-2E9C-101B-9397-08002B2CF9AE}" pid="80" name="x1ye=79">
    <vt:lpwstr>o0Dpb6Xx57DFfY9jEjg+1wJp7E2Cs0ycGbzsTyUo1j9ssHzlPb8oirztxbAAshPDKy1WsxJ7kxDbglERnF6j+L5Rbleg/J0WFD8E9hvATh/EL8TMGuqhvfgP8LWtUn1ZfJcghdiS7CZRayPYn0kt4N5mE+1BeEuHUqt2uf3GxZAvD9IXkgo8lgte07lmT6yXZcyY4lqtIuxrmAeoNHfqKmMvDxhjG5XNo0BBG6FKAuSXJ98e73db6h8p+bvx+YX</vt:lpwstr>
  </property>
  <property fmtid="{D5CDD505-2E9C-101B-9397-08002B2CF9AE}" pid="81" name="x1ye=8">
    <vt:lpwstr>cbIelQTXInnp33yi9j4VkPgbMdNjztW+hPrvD0v8wrvKiieQqLaUn/8HgwhyqSFOAjo4Kq9t6G29GhbujNe9pMPEx86bX405JGGUm968IpoRgWfJfLv1lWgnBH/dL9ySwYJmS0IiCmc1ZzrVlhhkgIaY3T3/bhe4mkBw81Sm8etXE9BRHddf4Yq1xkBAsstc8e0EevfjMtLjOCSmttsG7lXB5OUWOVN4L4XR0G4GfXUMMuB9aTpSzi6QvP31duJ</vt:lpwstr>
  </property>
  <property fmtid="{D5CDD505-2E9C-101B-9397-08002B2CF9AE}" pid="82" name="x1ye=80">
    <vt:lpwstr>bgd7x73dNi+m81HJfKwXqshCM1k94WwF/Ix8IIGWP/P0eo2TEhuD8Hv0i2fjPJVK5xDofh2J+dlwZLHIWf18hM/c5Z1D7cBvSbckU/BooPIl2Q7iFEf3QYTGs/a9BwnV30hwczASdpgalfG2dvJjIO/IsJZQpDA8+77rL9i4Ess/6xPaHvLTAyYxLtFJG8spU5hxDMCRWzQvzK6Ag5fyb3s4rvbLdPHHraAAnIcdjMR2+QEVbJEBMai5+2l0PC2</vt:lpwstr>
  </property>
  <property fmtid="{D5CDD505-2E9C-101B-9397-08002B2CF9AE}" pid="83" name="x1ye=81">
    <vt:lpwstr>VX22xPNZf7IyFFbF4kqvpGamkjT85GeEc2V4BWSzydT6lSGzsSJzldwObwZipN+QWqFZXfpo0FhCiKU7nZTQNpGqt+HZNugpb51BVOvIWU8G/sBXw4e6XdbsDM49rQmmAF50WhVbdFavv2ECvklsy4OEIphwBJHmxen6Mgw3UOnMj5LLjO9ghz08AAwFpGRQNrkLK5Oxv8TnQCZ3h+/NAB+fyHYMtWyBeUXfjUshlnGNWRK5pS7vRocLVuH08Qt</vt:lpwstr>
  </property>
  <property fmtid="{D5CDD505-2E9C-101B-9397-08002B2CF9AE}" pid="84" name="x1ye=82">
    <vt:lpwstr>lBt+u2Ntw/2C9McVbzm9jQxWWs/PN103Z5yBTEldqZBAJWgp90OXa9PVj8d6alUaw2PFj7oFnP1/vNim186R/tY5JLRLJzmACgtChic5AELjlHrPUJb9Xb7KYtaymeMUXuiiad/+mqmaM+8JKSvuYy8itwGiAcJcq2nMIb0IBqTQguQb7Kn46X9MrdVUEEwGWBZkbF1d5ucNGBw7chd7xcQ7f4fLftO8dRjesSw6hxF65r1seIxvto45Kur4/fF</vt:lpwstr>
  </property>
  <property fmtid="{D5CDD505-2E9C-101B-9397-08002B2CF9AE}" pid="85" name="x1ye=83">
    <vt:lpwstr>myqaSYxaR2mESVJ/unjMuI4q91fYWUYgFt4XY0L60KtqNO/W6Y28wMrsA4R4sQ6LKQWIjTM/f2wxG1M6b//4IX+gwxSAAA=</vt:lpwstr>
  </property>
  <property fmtid="{D5CDD505-2E9C-101B-9397-08002B2CF9AE}" pid="86" name="x1ye=9">
    <vt:lpwstr>MWhMTxxAUY1gbqwJF564GMgebpy8D28kJXxqM3ejqUvK2EZKtndHY6FIn2IIc7DvC9R/T7NwURNZQMMmEGr08AXkUWQZy4HRxAVBQK/if7t+PVDevMSKja89yDvQPSaoOsPWDQ12WUieGl12ypfIO32SMcVUKSdJxXrmhT72ux1rxOxj5BkOCILrOBhWCCU9mfUxB80geJ201narcAbFvlMkwwNGOqhoJR5ZXgKQEQSowdfGiNf9VDR1GzdhqC2</vt:lpwstr>
  </property>
  <property fmtid="{D5CDD505-2E9C-101B-9397-08002B2CF9AE}" pid="87" name="GrammarlyDocumentId">
    <vt:lpwstr>61be2b5b-301a-47a4-8366-910820fa6a00</vt:lpwstr>
  </property>
</Properties>
</file>